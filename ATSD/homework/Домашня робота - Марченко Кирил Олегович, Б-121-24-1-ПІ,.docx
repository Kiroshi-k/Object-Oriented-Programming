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02507" w14:textId="6E06B1F6" w:rsidR="000A2D53" w:rsidRPr="0031538A" w:rsidRDefault="00AD53CE">
      <w:pPr>
        <w:widowControl w:val="0"/>
        <w:jc w:val="center"/>
        <w:rPr>
          <w:b/>
          <w:i/>
          <w:sz w:val="28"/>
          <w:szCs w:val="28"/>
        </w:rPr>
      </w:pPr>
      <w:r w:rsidRPr="0031538A">
        <w:rPr>
          <w:i/>
          <w:noProof/>
          <w:sz w:val="28"/>
          <w:szCs w:val="28"/>
        </w:rPr>
        <w:drawing>
          <wp:inline distT="0" distB="0" distL="0" distR="0" wp14:anchorId="567A1DE7" wp14:editId="62792FCE">
            <wp:extent cx="3015048" cy="9538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221" cy="972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979ED" w14:textId="20F3F1D4" w:rsidR="000A2D53" w:rsidRDefault="000A2D5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i/>
          <w:sz w:val="28"/>
          <w:szCs w:val="28"/>
        </w:rPr>
      </w:pPr>
    </w:p>
    <w:p w14:paraId="499104BE" w14:textId="602BA508" w:rsidR="00F70792" w:rsidRDefault="00F70792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i/>
          <w:sz w:val="28"/>
          <w:szCs w:val="28"/>
        </w:rPr>
      </w:pPr>
    </w:p>
    <w:p w14:paraId="056712E1" w14:textId="5E4BF596" w:rsidR="00F70792" w:rsidRDefault="00F70792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i/>
          <w:sz w:val="28"/>
          <w:szCs w:val="28"/>
        </w:rPr>
      </w:pPr>
    </w:p>
    <w:p w14:paraId="23197002" w14:textId="04ECFEAF" w:rsidR="00F70792" w:rsidRDefault="00F70792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i/>
          <w:sz w:val="28"/>
          <w:szCs w:val="28"/>
          <w:lang w:val="uk-UA"/>
        </w:rPr>
      </w:pPr>
    </w:p>
    <w:p w14:paraId="12F33B98" w14:textId="77777777" w:rsidR="00FF0AD0" w:rsidRPr="00F70792" w:rsidRDefault="00FF0AD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i/>
          <w:sz w:val="28"/>
          <w:szCs w:val="28"/>
          <w:lang w:val="uk-UA"/>
        </w:rPr>
      </w:pPr>
    </w:p>
    <w:p w14:paraId="4D1793BB" w14:textId="1E1788C6" w:rsidR="00EF4337" w:rsidRDefault="00370E7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i/>
          <w:color w:val="000000"/>
          <w:sz w:val="28"/>
          <w:szCs w:val="28"/>
          <w:lang w:val="uk-UA"/>
        </w:rPr>
      </w:pPr>
      <w:r>
        <w:rPr>
          <w:b/>
          <w:i/>
          <w:color w:val="000000"/>
          <w:sz w:val="28"/>
          <w:szCs w:val="28"/>
          <w:lang w:val="uk-UA"/>
        </w:rPr>
        <w:t>Домашня робота</w:t>
      </w:r>
    </w:p>
    <w:p w14:paraId="7C8F6A47" w14:textId="295FE67D" w:rsidR="000E64BE" w:rsidRPr="00CC626A" w:rsidRDefault="000E64BE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color w:val="000000"/>
          <w:sz w:val="28"/>
          <w:szCs w:val="28"/>
          <w:lang w:val="uk-UA"/>
        </w:rPr>
      </w:pPr>
    </w:p>
    <w:p w14:paraId="7F30E8CF" w14:textId="77777777" w:rsidR="000A2D53" w:rsidRPr="0031538A" w:rsidRDefault="000A2D5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13B43819" w14:textId="64EA7CB3" w:rsidR="000A2D53" w:rsidRPr="0031538A" w:rsidRDefault="00370E7D" w:rsidP="00060518">
      <w:pPr>
        <w:widowControl w:val="0"/>
        <w:jc w:val="center"/>
        <w:rPr>
          <w:i/>
          <w:sz w:val="28"/>
          <w:szCs w:val="28"/>
          <w:lang w:val="ru-RU"/>
        </w:rPr>
      </w:pPr>
      <w:r w:rsidRPr="00370E7D">
        <w:rPr>
          <w:i/>
          <w:sz w:val="28"/>
          <w:szCs w:val="28"/>
        </w:rPr>
        <w:t>«Обчислювальні алгоритми та алгоритми обробки графів»</w:t>
      </w:r>
    </w:p>
    <w:p w14:paraId="03D8DBDF" w14:textId="77777777" w:rsidR="000A2D53" w:rsidRPr="0031538A" w:rsidRDefault="000A2D53">
      <w:pPr>
        <w:widowControl w:val="0"/>
        <w:jc w:val="center"/>
        <w:rPr>
          <w:i/>
          <w:sz w:val="28"/>
          <w:szCs w:val="28"/>
        </w:rPr>
      </w:pPr>
    </w:p>
    <w:p w14:paraId="3177A3BF" w14:textId="77777777" w:rsidR="000A2D53" w:rsidRPr="0031538A" w:rsidRDefault="000A2D5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i/>
          <w:sz w:val="28"/>
          <w:szCs w:val="28"/>
        </w:rPr>
      </w:pPr>
    </w:p>
    <w:p w14:paraId="55D1B6E5" w14:textId="77777777" w:rsidR="000A2D53" w:rsidRPr="0031538A" w:rsidRDefault="000C013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  <w:r w:rsidRPr="0031538A">
        <w:rPr>
          <w:color w:val="000000"/>
          <w:sz w:val="28"/>
          <w:szCs w:val="28"/>
        </w:rPr>
        <w:t xml:space="preserve">                                                                   </w:t>
      </w:r>
    </w:p>
    <w:p w14:paraId="589881BE" w14:textId="77777777" w:rsidR="00AD53CE" w:rsidRPr="0031538A" w:rsidRDefault="00AD53CE">
      <w:pPr>
        <w:widowControl w:val="0"/>
        <w:pBdr>
          <w:top w:val="nil"/>
          <w:left w:val="nil"/>
          <w:bottom w:val="nil"/>
          <w:right w:val="nil"/>
          <w:between w:val="nil"/>
        </w:pBdr>
        <w:ind w:left="5103"/>
        <w:jc w:val="both"/>
        <w:rPr>
          <w:b/>
          <w:color w:val="000000"/>
          <w:sz w:val="28"/>
          <w:szCs w:val="28"/>
        </w:rPr>
      </w:pPr>
    </w:p>
    <w:p w14:paraId="00C189B0" w14:textId="77777777" w:rsidR="00AD53CE" w:rsidRPr="0031538A" w:rsidRDefault="00AD53CE">
      <w:pPr>
        <w:widowControl w:val="0"/>
        <w:pBdr>
          <w:top w:val="nil"/>
          <w:left w:val="nil"/>
          <w:bottom w:val="nil"/>
          <w:right w:val="nil"/>
          <w:between w:val="nil"/>
        </w:pBdr>
        <w:ind w:left="5103"/>
        <w:jc w:val="both"/>
        <w:rPr>
          <w:b/>
          <w:color w:val="000000"/>
          <w:sz w:val="28"/>
          <w:szCs w:val="28"/>
        </w:rPr>
      </w:pPr>
    </w:p>
    <w:p w14:paraId="73CD481D" w14:textId="77777777" w:rsidR="00AD53CE" w:rsidRPr="0031538A" w:rsidRDefault="00AD53CE">
      <w:pPr>
        <w:widowControl w:val="0"/>
        <w:pBdr>
          <w:top w:val="nil"/>
          <w:left w:val="nil"/>
          <w:bottom w:val="nil"/>
          <w:right w:val="nil"/>
          <w:between w:val="nil"/>
        </w:pBdr>
        <w:ind w:left="5103"/>
        <w:jc w:val="both"/>
        <w:rPr>
          <w:b/>
          <w:color w:val="000000"/>
          <w:sz w:val="28"/>
          <w:szCs w:val="28"/>
        </w:rPr>
      </w:pPr>
    </w:p>
    <w:p w14:paraId="32EED623" w14:textId="77777777" w:rsidR="00AD53CE" w:rsidRPr="0031538A" w:rsidRDefault="00AD53CE">
      <w:pPr>
        <w:widowControl w:val="0"/>
        <w:pBdr>
          <w:top w:val="nil"/>
          <w:left w:val="nil"/>
          <w:bottom w:val="nil"/>
          <w:right w:val="nil"/>
          <w:between w:val="nil"/>
        </w:pBdr>
        <w:ind w:left="5103"/>
        <w:jc w:val="both"/>
        <w:rPr>
          <w:b/>
          <w:color w:val="000000"/>
          <w:sz w:val="28"/>
          <w:szCs w:val="28"/>
        </w:rPr>
      </w:pPr>
    </w:p>
    <w:p w14:paraId="6962473B" w14:textId="58F6B305" w:rsidR="000A2D53" w:rsidRPr="0031538A" w:rsidRDefault="000C0131">
      <w:pPr>
        <w:widowControl w:val="0"/>
        <w:pBdr>
          <w:top w:val="nil"/>
          <w:left w:val="nil"/>
          <w:bottom w:val="nil"/>
          <w:right w:val="nil"/>
          <w:between w:val="nil"/>
        </w:pBdr>
        <w:ind w:left="5103"/>
        <w:jc w:val="both"/>
        <w:rPr>
          <w:color w:val="000000"/>
          <w:sz w:val="28"/>
          <w:szCs w:val="28"/>
          <w:lang w:val="uk-UA"/>
        </w:rPr>
      </w:pPr>
      <w:proofErr w:type="spellStart"/>
      <w:r w:rsidRPr="0031538A">
        <w:rPr>
          <w:b/>
          <w:color w:val="000000"/>
          <w:sz w:val="28"/>
          <w:szCs w:val="28"/>
        </w:rPr>
        <w:t>Викона</w:t>
      </w:r>
      <w:proofErr w:type="spellEnd"/>
      <w:r w:rsidR="000667A9" w:rsidRPr="0031538A">
        <w:rPr>
          <w:b/>
          <w:color w:val="000000"/>
          <w:sz w:val="28"/>
          <w:szCs w:val="28"/>
          <w:lang w:val="ru-RU"/>
        </w:rPr>
        <w:t>в</w:t>
      </w:r>
      <w:r w:rsidRPr="0031538A">
        <w:rPr>
          <w:b/>
          <w:color w:val="000000"/>
          <w:sz w:val="28"/>
          <w:szCs w:val="28"/>
        </w:rPr>
        <w:t>:</w:t>
      </w:r>
      <w:r w:rsidRPr="0031538A">
        <w:rPr>
          <w:color w:val="000000"/>
          <w:sz w:val="28"/>
          <w:szCs w:val="28"/>
        </w:rPr>
        <w:t xml:space="preserve"> студент групи </w:t>
      </w:r>
      <w:r w:rsidRPr="0031538A">
        <w:rPr>
          <w:color w:val="FF0000"/>
          <w:sz w:val="28"/>
          <w:szCs w:val="28"/>
        </w:rPr>
        <w:t>Б-121-24-1</w:t>
      </w:r>
      <w:r w:rsidR="00AD53CE" w:rsidRPr="0031538A">
        <w:rPr>
          <w:color w:val="FF0000"/>
          <w:sz w:val="28"/>
          <w:szCs w:val="28"/>
          <w:lang w:val="uk-UA"/>
        </w:rPr>
        <w:t>-ПІ</w:t>
      </w:r>
    </w:p>
    <w:p w14:paraId="7A538CAE" w14:textId="77777777" w:rsidR="000A2D53" w:rsidRPr="0031538A" w:rsidRDefault="000C0131">
      <w:pPr>
        <w:widowControl w:val="0"/>
        <w:pBdr>
          <w:top w:val="nil"/>
          <w:left w:val="nil"/>
          <w:bottom w:val="nil"/>
          <w:right w:val="nil"/>
          <w:between w:val="nil"/>
        </w:pBdr>
        <w:ind w:left="5103"/>
        <w:jc w:val="both"/>
        <w:rPr>
          <w:color w:val="000000"/>
          <w:sz w:val="28"/>
          <w:szCs w:val="28"/>
        </w:rPr>
      </w:pPr>
      <w:r w:rsidRPr="0031538A">
        <w:rPr>
          <w:color w:val="000000"/>
          <w:sz w:val="28"/>
          <w:szCs w:val="28"/>
        </w:rPr>
        <w:t>Спеціальність: 121</w:t>
      </w:r>
    </w:p>
    <w:p w14:paraId="7248DEC7" w14:textId="77777777" w:rsidR="000A2D53" w:rsidRPr="0031538A" w:rsidRDefault="000C0131">
      <w:pPr>
        <w:widowControl w:val="0"/>
        <w:pBdr>
          <w:top w:val="nil"/>
          <w:left w:val="nil"/>
          <w:bottom w:val="nil"/>
          <w:right w:val="nil"/>
          <w:between w:val="nil"/>
        </w:pBdr>
        <w:ind w:left="5103"/>
        <w:jc w:val="both"/>
        <w:rPr>
          <w:color w:val="000000"/>
          <w:sz w:val="28"/>
          <w:szCs w:val="28"/>
        </w:rPr>
      </w:pPr>
      <w:r w:rsidRPr="0031538A">
        <w:rPr>
          <w:color w:val="000000"/>
          <w:sz w:val="28"/>
          <w:szCs w:val="28"/>
        </w:rPr>
        <w:t>“Інженерія програмного забезпечення”</w:t>
      </w:r>
    </w:p>
    <w:p w14:paraId="709763F6" w14:textId="797D0E22" w:rsidR="000A2D53" w:rsidRPr="0031538A" w:rsidRDefault="00EF58A6">
      <w:pPr>
        <w:widowControl w:val="0"/>
        <w:pBdr>
          <w:top w:val="nil"/>
          <w:left w:val="nil"/>
          <w:bottom w:val="nil"/>
          <w:right w:val="nil"/>
          <w:between w:val="nil"/>
        </w:pBdr>
        <w:ind w:left="5103"/>
        <w:jc w:val="both"/>
        <w:rPr>
          <w:color w:val="000000"/>
          <w:sz w:val="28"/>
          <w:szCs w:val="28"/>
          <w:lang w:val="ru-RU"/>
        </w:rPr>
      </w:pPr>
      <w:r w:rsidRPr="0031538A">
        <w:rPr>
          <w:color w:val="000000"/>
          <w:sz w:val="28"/>
          <w:szCs w:val="28"/>
          <w:u w:val="single"/>
          <w:lang w:val="ru-RU"/>
        </w:rPr>
        <w:t>Студент</w:t>
      </w:r>
    </w:p>
    <w:p w14:paraId="7AE2D551" w14:textId="525AA5EE" w:rsidR="000A2D53" w:rsidRPr="0031538A" w:rsidRDefault="00AD53CE">
      <w:pPr>
        <w:widowControl w:val="0"/>
        <w:pBdr>
          <w:top w:val="nil"/>
          <w:left w:val="nil"/>
          <w:bottom w:val="nil"/>
          <w:right w:val="nil"/>
          <w:between w:val="nil"/>
        </w:pBdr>
        <w:ind w:left="5103"/>
        <w:jc w:val="both"/>
        <w:rPr>
          <w:color w:val="000000"/>
          <w:sz w:val="28"/>
          <w:szCs w:val="28"/>
          <w:lang w:val="uk-UA"/>
        </w:rPr>
      </w:pPr>
      <w:r w:rsidRPr="0031538A">
        <w:rPr>
          <w:color w:val="000000"/>
          <w:sz w:val="28"/>
          <w:szCs w:val="28"/>
          <w:lang w:val="uk-UA"/>
        </w:rPr>
        <w:t xml:space="preserve">Марченко </w:t>
      </w:r>
      <w:proofErr w:type="spellStart"/>
      <w:r w:rsidRPr="0031538A">
        <w:rPr>
          <w:color w:val="000000"/>
          <w:sz w:val="28"/>
          <w:szCs w:val="28"/>
          <w:lang w:val="uk-UA"/>
        </w:rPr>
        <w:t>Кирил</w:t>
      </w:r>
      <w:proofErr w:type="spellEnd"/>
      <w:r w:rsidRPr="0031538A">
        <w:rPr>
          <w:color w:val="000000"/>
          <w:sz w:val="28"/>
          <w:szCs w:val="28"/>
          <w:lang w:val="uk-UA"/>
        </w:rPr>
        <w:t xml:space="preserve"> Олегович</w:t>
      </w:r>
    </w:p>
    <w:p w14:paraId="6B1E757E" w14:textId="0221880C" w:rsidR="000A2D53" w:rsidRPr="00370E7D" w:rsidRDefault="000C0131" w:rsidP="000667A9">
      <w:pPr>
        <w:widowControl w:val="0"/>
        <w:pBdr>
          <w:top w:val="nil"/>
          <w:left w:val="nil"/>
          <w:bottom w:val="nil"/>
          <w:right w:val="nil"/>
          <w:between w:val="nil"/>
        </w:pBdr>
        <w:ind w:left="5103"/>
        <w:rPr>
          <w:color w:val="000000"/>
          <w:sz w:val="28"/>
          <w:szCs w:val="28"/>
          <w:u w:val="single"/>
          <w:lang w:val="uk-UA"/>
        </w:rPr>
      </w:pPr>
      <w:proofErr w:type="spellStart"/>
      <w:r w:rsidRPr="0031538A">
        <w:rPr>
          <w:b/>
          <w:color w:val="000000"/>
          <w:sz w:val="28"/>
          <w:szCs w:val="28"/>
        </w:rPr>
        <w:t>Прийня</w:t>
      </w:r>
      <w:proofErr w:type="spellEnd"/>
      <w:r w:rsidR="000667A9" w:rsidRPr="0031538A">
        <w:rPr>
          <w:b/>
          <w:color w:val="000000"/>
          <w:sz w:val="28"/>
          <w:szCs w:val="28"/>
          <w:lang w:val="ru-RU"/>
        </w:rPr>
        <w:t>в</w:t>
      </w:r>
      <w:r w:rsidRPr="0031538A">
        <w:rPr>
          <w:b/>
          <w:color w:val="000000"/>
          <w:sz w:val="28"/>
          <w:szCs w:val="28"/>
        </w:rPr>
        <w:t>:</w:t>
      </w:r>
      <w:r w:rsidR="00370E7D">
        <w:rPr>
          <w:color w:val="000000"/>
          <w:sz w:val="28"/>
          <w:szCs w:val="28"/>
          <w:u w:val="single"/>
          <w:lang w:val="ru-RU"/>
        </w:rPr>
        <w:t xml:space="preserve"> </w:t>
      </w:r>
      <w:proofErr w:type="spellStart"/>
      <w:r w:rsidR="00370E7D">
        <w:rPr>
          <w:color w:val="000000"/>
          <w:sz w:val="28"/>
          <w:szCs w:val="28"/>
          <w:u w:val="single"/>
          <w:lang w:val="ru-RU"/>
        </w:rPr>
        <w:t>Бех</w:t>
      </w:r>
      <w:proofErr w:type="spellEnd"/>
      <w:r w:rsidR="00370E7D">
        <w:rPr>
          <w:color w:val="000000"/>
          <w:sz w:val="28"/>
          <w:szCs w:val="28"/>
          <w:u w:val="single"/>
          <w:lang w:val="ru-RU"/>
        </w:rPr>
        <w:t xml:space="preserve"> </w:t>
      </w:r>
      <w:proofErr w:type="spellStart"/>
      <w:r w:rsidR="00370E7D">
        <w:rPr>
          <w:color w:val="000000"/>
          <w:sz w:val="28"/>
          <w:szCs w:val="28"/>
          <w:u w:val="single"/>
          <w:lang w:val="ru-RU"/>
        </w:rPr>
        <w:t>Андр</w:t>
      </w:r>
      <w:r w:rsidR="00370E7D">
        <w:rPr>
          <w:color w:val="000000"/>
          <w:sz w:val="28"/>
          <w:szCs w:val="28"/>
          <w:u w:val="single"/>
          <w:lang w:val="uk-UA"/>
        </w:rPr>
        <w:t>ій</w:t>
      </w:r>
      <w:proofErr w:type="spellEnd"/>
      <w:r w:rsidR="00370E7D">
        <w:rPr>
          <w:color w:val="000000"/>
          <w:sz w:val="28"/>
          <w:szCs w:val="28"/>
          <w:u w:val="single"/>
          <w:lang w:val="uk-UA"/>
        </w:rPr>
        <w:t xml:space="preserve"> Олександрович</w:t>
      </w:r>
    </w:p>
    <w:p w14:paraId="0A8E405D" w14:textId="20A21097" w:rsidR="000A2D53" w:rsidRPr="0031538A" w:rsidRDefault="000C0131">
      <w:pPr>
        <w:widowControl w:val="0"/>
        <w:pBdr>
          <w:top w:val="nil"/>
          <w:left w:val="nil"/>
          <w:bottom w:val="nil"/>
          <w:right w:val="nil"/>
          <w:between w:val="nil"/>
        </w:pBdr>
        <w:ind w:left="5103"/>
        <w:jc w:val="both"/>
        <w:rPr>
          <w:color w:val="000000"/>
          <w:sz w:val="28"/>
          <w:szCs w:val="28"/>
        </w:rPr>
        <w:sectPr w:rsidR="000A2D53" w:rsidRPr="0031538A">
          <w:headerReference w:type="default" r:id="rId9"/>
          <w:footerReference w:type="even" r:id="rId10"/>
          <w:footerReference w:type="default" r:id="rId11"/>
          <w:pgSz w:w="12240" w:h="15840"/>
          <w:pgMar w:top="1134" w:right="1134" w:bottom="1134" w:left="1134" w:header="720" w:footer="720" w:gutter="0"/>
          <w:pgNumType w:start="1"/>
          <w:cols w:space="720"/>
        </w:sectPr>
      </w:pPr>
      <w:bookmarkStart w:id="0" w:name="_5zn3laif46t8" w:colFirst="0" w:colLast="0"/>
      <w:bookmarkEnd w:id="0"/>
      <w:r w:rsidRPr="0031538A">
        <w:rPr>
          <w:color w:val="000000"/>
          <w:sz w:val="28"/>
          <w:szCs w:val="28"/>
        </w:rPr>
        <w:t xml:space="preserve">                          </w:t>
      </w:r>
      <w:r w:rsidR="001A1B57" w:rsidRPr="0031538A">
        <w:rPr>
          <w:color w:val="000000"/>
          <w:sz w:val="28"/>
          <w:szCs w:val="28"/>
          <w:lang w:val="ru-RU"/>
        </w:rPr>
        <w:t xml:space="preserve">   </w:t>
      </w:r>
    </w:p>
    <w:p w14:paraId="728AAC0E" w14:textId="36D4949E" w:rsidR="00370E7D" w:rsidRPr="00C16AB4" w:rsidRDefault="00370E7D" w:rsidP="00370E7D">
      <w:pPr>
        <w:pStyle w:val="1"/>
        <w:rPr>
          <w:lang w:val="ru-RU"/>
        </w:rPr>
      </w:pPr>
      <w:r w:rsidRPr="00C16AB4">
        <w:rPr>
          <w:lang w:val="ru-RU"/>
        </w:rPr>
        <w:lastRenderedPageBreak/>
        <w:t xml:space="preserve"> </w:t>
      </w:r>
      <w:r>
        <w:rPr>
          <w:lang w:val="ru-RU"/>
        </w:rPr>
        <w:t xml:space="preserve">                                 </w:t>
      </w:r>
      <w:proofErr w:type="spellStart"/>
      <w:r w:rsidRPr="00C16AB4">
        <w:rPr>
          <w:lang w:val="ru-RU"/>
        </w:rPr>
        <w:t>Завдання</w:t>
      </w:r>
      <w:proofErr w:type="spellEnd"/>
    </w:p>
    <w:p w14:paraId="4CF78939" w14:textId="77777777" w:rsidR="00370E7D" w:rsidRPr="00C16AB4" w:rsidRDefault="00370E7D" w:rsidP="00370E7D">
      <w:pPr>
        <w:ind w:firstLine="720"/>
        <w:rPr>
          <w:lang w:val="ru-RU"/>
        </w:rPr>
      </w:pPr>
      <w:r w:rsidRPr="00C16AB4">
        <w:rPr>
          <w:sz w:val="28"/>
          <w:lang w:val="ru-RU"/>
        </w:rPr>
        <w:t xml:space="preserve">Тема </w:t>
      </w:r>
      <w:proofErr w:type="spellStart"/>
      <w:r w:rsidRPr="00C16AB4">
        <w:rPr>
          <w:sz w:val="28"/>
          <w:lang w:val="ru-RU"/>
        </w:rPr>
        <w:t>домашньої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роботи</w:t>
      </w:r>
      <w:proofErr w:type="spellEnd"/>
      <w:r w:rsidRPr="00C16AB4">
        <w:rPr>
          <w:sz w:val="28"/>
          <w:lang w:val="ru-RU"/>
        </w:rPr>
        <w:t>: «</w:t>
      </w:r>
      <w:proofErr w:type="spellStart"/>
      <w:r w:rsidRPr="00C16AB4">
        <w:rPr>
          <w:sz w:val="28"/>
          <w:lang w:val="ru-RU"/>
        </w:rPr>
        <w:t>Обчислювальні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алгоритми</w:t>
      </w:r>
      <w:proofErr w:type="spellEnd"/>
      <w:r w:rsidRPr="00C16AB4">
        <w:rPr>
          <w:sz w:val="28"/>
          <w:lang w:val="ru-RU"/>
        </w:rPr>
        <w:t xml:space="preserve"> та </w:t>
      </w:r>
      <w:proofErr w:type="spellStart"/>
      <w:r w:rsidRPr="00C16AB4">
        <w:rPr>
          <w:sz w:val="28"/>
          <w:lang w:val="ru-RU"/>
        </w:rPr>
        <w:t>алгоритми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обробки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графів</w:t>
      </w:r>
      <w:proofErr w:type="spellEnd"/>
      <w:r w:rsidRPr="00C16AB4">
        <w:rPr>
          <w:sz w:val="28"/>
          <w:lang w:val="ru-RU"/>
        </w:rPr>
        <w:t>».</w:t>
      </w:r>
    </w:p>
    <w:p w14:paraId="4F583E86" w14:textId="77777777" w:rsidR="00370E7D" w:rsidRPr="00C16AB4" w:rsidRDefault="00370E7D" w:rsidP="00370E7D">
      <w:pPr>
        <w:ind w:firstLine="720"/>
        <w:rPr>
          <w:lang w:val="ru-RU"/>
        </w:rPr>
      </w:pPr>
      <w:r w:rsidRPr="00C16AB4">
        <w:rPr>
          <w:sz w:val="28"/>
          <w:lang w:val="ru-RU"/>
        </w:rPr>
        <w:t xml:space="preserve">Мета </w:t>
      </w:r>
      <w:proofErr w:type="spellStart"/>
      <w:r w:rsidRPr="00C16AB4">
        <w:rPr>
          <w:sz w:val="28"/>
          <w:lang w:val="ru-RU"/>
        </w:rPr>
        <w:t>роботи</w:t>
      </w:r>
      <w:proofErr w:type="spellEnd"/>
      <w:r w:rsidRPr="00C16AB4">
        <w:rPr>
          <w:sz w:val="28"/>
          <w:lang w:val="ru-RU"/>
        </w:rPr>
        <w:t xml:space="preserve">: </w:t>
      </w:r>
      <w:proofErr w:type="spellStart"/>
      <w:r w:rsidRPr="00C16AB4">
        <w:rPr>
          <w:sz w:val="28"/>
          <w:lang w:val="ru-RU"/>
        </w:rPr>
        <w:t>дослідити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методи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розв’язання</w:t>
      </w:r>
      <w:proofErr w:type="spellEnd"/>
      <w:r w:rsidRPr="00C16AB4">
        <w:rPr>
          <w:sz w:val="28"/>
          <w:lang w:val="ru-RU"/>
        </w:rPr>
        <w:t xml:space="preserve"> систем </w:t>
      </w:r>
      <w:proofErr w:type="spellStart"/>
      <w:r w:rsidRPr="00C16AB4">
        <w:rPr>
          <w:sz w:val="28"/>
          <w:lang w:val="ru-RU"/>
        </w:rPr>
        <w:t>лінійних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алгебраїчних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рівнянь</w:t>
      </w:r>
      <w:proofErr w:type="spellEnd"/>
      <w:r w:rsidRPr="00C16AB4">
        <w:rPr>
          <w:sz w:val="28"/>
          <w:lang w:val="ru-RU"/>
        </w:rPr>
        <w:t xml:space="preserve">, </w:t>
      </w:r>
      <w:proofErr w:type="spellStart"/>
      <w:r w:rsidRPr="00C16AB4">
        <w:rPr>
          <w:sz w:val="28"/>
          <w:lang w:val="ru-RU"/>
        </w:rPr>
        <w:t>способи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представлення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графів</w:t>
      </w:r>
      <w:proofErr w:type="spellEnd"/>
      <w:r w:rsidRPr="00C16AB4">
        <w:rPr>
          <w:sz w:val="28"/>
          <w:lang w:val="ru-RU"/>
        </w:rPr>
        <w:t xml:space="preserve"> та </w:t>
      </w:r>
      <w:proofErr w:type="spellStart"/>
      <w:r w:rsidRPr="00C16AB4">
        <w:rPr>
          <w:sz w:val="28"/>
          <w:lang w:val="ru-RU"/>
        </w:rPr>
        <w:t>алгоритми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їх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обробки</w:t>
      </w:r>
      <w:proofErr w:type="spellEnd"/>
      <w:r w:rsidRPr="00C16AB4">
        <w:rPr>
          <w:sz w:val="28"/>
          <w:lang w:val="ru-RU"/>
        </w:rPr>
        <w:t>.</w:t>
      </w:r>
    </w:p>
    <w:p w14:paraId="07638D53" w14:textId="77777777" w:rsidR="00370E7D" w:rsidRPr="00C16AB4" w:rsidRDefault="00370E7D" w:rsidP="00370E7D">
      <w:pPr>
        <w:rPr>
          <w:lang w:val="ru-RU"/>
        </w:rPr>
      </w:pPr>
      <w:proofErr w:type="spellStart"/>
      <w:r w:rsidRPr="00C16AB4">
        <w:rPr>
          <w:sz w:val="28"/>
          <w:lang w:val="ru-RU"/>
        </w:rPr>
        <w:t>Варіант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роботи</w:t>
      </w:r>
      <w:proofErr w:type="spellEnd"/>
      <w:r w:rsidRPr="00C16AB4">
        <w:rPr>
          <w:sz w:val="28"/>
          <w:lang w:val="ru-RU"/>
        </w:rPr>
        <w:t>: 18.</w:t>
      </w:r>
    </w:p>
    <w:p w14:paraId="1131592F" w14:textId="77777777" w:rsidR="00370E7D" w:rsidRPr="00C16AB4" w:rsidRDefault="00370E7D" w:rsidP="00370E7D">
      <w:pPr>
        <w:rPr>
          <w:lang w:val="ru-RU"/>
        </w:rPr>
      </w:pPr>
      <w:r w:rsidRPr="00C16AB4">
        <w:rPr>
          <w:sz w:val="28"/>
          <w:lang w:val="ru-RU"/>
        </w:rPr>
        <w:t xml:space="preserve">Для </w:t>
      </w:r>
      <w:proofErr w:type="spellStart"/>
      <w:r w:rsidRPr="00C16AB4">
        <w:rPr>
          <w:sz w:val="28"/>
          <w:lang w:val="ru-RU"/>
        </w:rPr>
        <w:t>першого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рівня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необхідно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написати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програму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мовою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>
        <w:rPr>
          <w:sz w:val="28"/>
        </w:rPr>
        <w:t>Java</w:t>
      </w:r>
      <w:proofErr w:type="spellEnd"/>
      <w:r w:rsidRPr="00C16AB4">
        <w:rPr>
          <w:sz w:val="28"/>
          <w:lang w:val="ru-RU"/>
        </w:rPr>
        <w:t xml:space="preserve">, яка </w:t>
      </w:r>
      <w:proofErr w:type="spellStart"/>
      <w:r w:rsidRPr="00C16AB4">
        <w:rPr>
          <w:sz w:val="28"/>
          <w:lang w:val="ru-RU"/>
        </w:rPr>
        <w:t>розв’язує</w:t>
      </w:r>
      <w:proofErr w:type="spellEnd"/>
      <w:r w:rsidRPr="00C16AB4">
        <w:rPr>
          <w:sz w:val="28"/>
          <w:lang w:val="ru-RU"/>
        </w:rPr>
        <w:t xml:space="preserve"> систему </w:t>
      </w:r>
      <w:proofErr w:type="spellStart"/>
      <w:r w:rsidRPr="00C16AB4">
        <w:rPr>
          <w:sz w:val="28"/>
          <w:lang w:val="ru-RU"/>
        </w:rPr>
        <w:t>лінійних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алгебраїчних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рівнянь</w:t>
      </w:r>
      <w:proofErr w:type="spellEnd"/>
      <w:r w:rsidRPr="00C16AB4">
        <w:rPr>
          <w:sz w:val="28"/>
          <w:lang w:val="ru-RU"/>
        </w:rPr>
        <w:t xml:space="preserve"> методом </w:t>
      </w:r>
      <w:r>
        <w:rPr>
          <w:sz w:val="28"/>
        </w:rPr>
        <w:t>LUP</w:t>
      </w:r>
      <w:r w:rsidRPr="00C16AB4">
        <w:rPr>
          <w:sz w:val="28"/>
          <w:lang w:val="ru-RU"/>
        </w:rPr>
        <w:t>-</w:t>
      </w:r>
      <w:proofErr w:type="spellStart"/>
      <w:r w:rsidRPr="00C16AB4">
        <w:rPr>
          <w:sz w:val="28"/>
          <w:lang w:val="ru-RU"/>
        </w:rPr>
        <w:t>розкладання</w:t>
      </w:r>
      <w:proofErr w:type="spellEnd"/>
      <w:r w:rsidRPr="00C16AB4">
        <w:rPr>
          <w:sz w:val="28"/>
          <w:lang w:val="ru-RU"/>
        </w:rPr>
        <w:t>.</w:t>
      </w:r>
    </w:p>
    <w:p w14:paraId="2D37241C" w14:textId="77777777" w:rsidR="00370E7D" w:rsidRPr="00C16AB4" w:rsidRDefault="00370E7D" w:rsidP="00370E7D">
      <w:pPr>
        <w:rPr>
          <w:lang w:val="ru-RU"/>
        </w:rPr>
      </w:pPr>
      <w:r w:rsidRPr="00C16AB4">
        <w:rPr>
          <w:sz w:val="28"/>
          <w:lang w:val="ru-RU"/>
        </w:rPr>
        <w:t xml:space="preserve">Для другого </w:t>
      </w:r>
      <w:proofErr w:type="spellStart"/>
      <w:r w:rsidRPr="00C16AB4">
        <w:rPr>
          <w:sz w:val="28"/>
          <w:lang w:val="ru-RU"/>
        </w:rPr>
        <w:t>рівня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обрано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завдання</w:t>
      </w:r>
      <w:proofErr w:type="spellEnd"/>
      <w:r w:rsidRPr="00C16AB4">
        <w:rPr>
          <w:sz w:val="28"/>
          <w:lang w:val="ru-RU"/>
        </w:rPr>
        <w:t xml:space="preserve"> з графами: </w:t>
      </w:r>
      <w:proofErr w:type="spellStart"/>
      <w:r w:rsidRPr="00C16AB4">
        <w:rPr>
          <w:sz w:val="28"/>
          <w:lang w:val="ru-RU"/>
        </w:rPr>
        <w:t>потрібно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побудувати</w:t>
      </w:r>
      <w:proofErr w:type="spellEnd"/>
      <w:r w:rsidRPr="00C16AB4">
        <w:rPr>
          <w:sz w:val="28"/>
          <w:lang w:val="ru-RU"/>
        </w:rPr>
        <w:t xml:space="preserve"> граф </w:t>
      </w:r>
      <w:proofErr w:type="spellStart"/>
      <w:r w:rsidRPr="00C16AB4">
        <w:rPr>
          <w:sz w:val="28"/>
          <w:lang w:val="ru-RU"/>
        </w:rPr>
        <w:t>згідно</w:t>
      </w:r>
      <w:proofErr w:type="spellEnd"/>
      <w:r w:rsidRPr="00C16AB4">
        <w:rPr>
          <w:sz w:val="28"/>
          <w:lang w:val="ru-RU"/>
        </w:rPr>
        <w:t xml:space="preserve"> з </w:t>
      </w:r>
      <w:proofErr w:type="spellStart"/>
      <w:r w:rsidRPr="00C16AB4">
        <w:rPr>
          <w:sz w:val="28"/>
          <w:lang w:val="ru-RU"/>
        </w:rPr>
        <w:t>описом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варіанта</w:t>
      </w:r>
      <w:proofErr w:type="spellEnd"/>
      <w:r w:rsidRPr="00C16AB4">
        <w:rPr>
          <w:sz w:val="28"/>
          <w:lang w:val="ru-RU"/>
        </w:rPr>
        <w:t xml:space="preserve">, </w:t>
      </w:r>
      <w:proofErr w:type="spellStart"/>
      <w:r w:rsidRPr="00C16AB4">
        <w:rPr>
          <w:sz w:val="28"/>
          <w:lang w:val="ru-RU"/>
        </w:rPr>
        <w:t>представити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його</w:t>
      </w:r>
      <w:proofErr w:type="spellEnd"/>
      <w:r w:rsidRPr="00C16AB4">
        <w:rPr>
          <w:sz w:val="28"/>
          <w:lang w:val="ru-RU"/>
        </w:rPr>
        <w:t xml:space="preserve"> матрицею </w:t>
      </w:r>
      <w:proofErr w:type="spellStart"/>
      <w:r w:rsidRPr="00C16AB4">
        <w:rPr>
          <w:sz w:val="28"/>
          <w:lang w:val="ru-RU"/>
        </w:rPr>
        <w:t>суміжності</w:t>
      </w:r>
      <w:proofErr w:type="spellEnd"/>
      <w:r w:rsidRPr="00C16AB4">
        <w:rPr>
          <w:sz w:val="28"/>
          <w:lang w:val="ru-RU"/>
        </w:rPr>
        <w:t xml:space="preserve"> та </w:t>
      </w:r>
      <w:proofErr w:type="spellStart"/>
      <w:r w:rsidRPr="00C16AB4">
        <w:rPr>
          <w:sz w:val="28"/>
          <w:lang w:val="ru-RU"/>
        </w:rPr>
        <w:t>виконати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обхід</w:t>
      </w:r>
      <w:proofErr w:type="spellEnd"/>
      <w:r w:rsidRPr="00C16AB4">
        <w:rPr>
          <w:sz w:val="28"/>
          <w:lang w:val="ru-RU"/>
        </w:rPr>
        <w:t xml:space="preserve"> графа в ширину.</w:t>
      </w:r>
    </w:p>
    <w:p w14:paraId="37711D50" w14:textId="77777777" w:rsidR="00370E7D" w:rsidRPr="00C16AB4" w:rsidRDefault="00370E7D" w:rsidP="00370E7D">
      <w:pPr>
        <w:pStyle w:val="2"/>
        <w:rPr>
          <w:lang w:val="ru-RU"/>
        </w:rPr>
      </w:pPr>
      <w:r w:rsidRPr="00C16AB4">
        <w:rPr>
          <w:lang w:val="ru-RU"/>
        </w:rPr>
        <w:t xml:space="preserve">Система </w:t>
      </w:r>
      <w:proofErr w:type="spellStart"/>
      <w:r w:rsidRPr="00C16AB4">
        <w:rPr>
          <w:lang w:val="ru-RU"/>
        </w:rPr>
        <w:t>лінійних</w:t>
      </w:r>
      <w:proofErr w:type="spellEnd"/>
      <w:r w:rsidRPr="00C16AB4">
        <w:rPr>
          <w:lang w:val="ru-RU"/>
        </w:rPr>
        <w:t xml:space="preserve"> </w:t>
      </w:r>
      <w:proofErr w:type="spellStart"/>
      <w:r w:rsidRPr="00C16AB4">
        <w:rPr>
          <w:lang w:val="ru-RU"/>
        </w:rPr>
        <w:t>рівнянь</w:t>
      </w:r>
      <w:proofErr w:type="spellEnd"/>
      <w:r w:rsidRPr="00C16AB4">
        <w:rPr>
          <w:lang w:val="ru-RU"/>
        </w:rPr>
        <w:t xml:space="preserve"> </w:t>
      </w:r>
      <w:proofErr w:type="spellStart"/>
      <w:r w:rsidRPr="00C16AB4">
        <w:rPr>
          <w:lang w:val="ru-RU"/>
        </w:rPr>
        <w:t>варіанта</w:t>
      </w:r>
      <w:proofErr w:type="spellEnd"/>
      <w:r w:rsidRPr="00C16AB4">
        <w:rPr>
          <w:lang w:val="ru-RU"/>
        </w:rPr>
        <w:t xml:space="preserve"> 18</w:t>
      </w:r>
    </w:p>
    <w:p w14:paraId="097E696C" w14:textId="77777777" w:rsidR="00370E7D" w:rsidRPr="00C16AB4" w:rsidRDefault="00370E7D" w:rsidP="00370E7D">
      <w:pPr>
        <w:rPr>
          <w:lang w:val="ru-RU"/>
        </w:rPr>
      </w:pPr>
      <w:r w:rsidRPr="00C16AB4">
        <w:rPr>
          <w:sz w:val="28"/>
          <w:lang w:val="ru-RU"/>
        </w:rPr>
        <w:t>4</w:t>
      </w:r>
      <w:r>
        <w:rPr>
          <w:sz w:val="28"/>
        </w:rPr>
        <w:t>x</w:t>
      </w:r>
      <w:r w:rsidRPr="00C16AB4">
        <w:rPr>
          <w:sz w:val="28"/>
          <w:lang w:val="ru-RU"/>
        </w:rPr>
        <w:t xml:space="preserve">2 - </w:t>
      </w:r>
      <w:r>
        <w:rPr>
          <w:sz w:val="28"/>
        </w:rPr>
        <w:t>x</w:t>
      </w:r>
      <w:r w:rsidRPr="00C16AB4">
        <w:rPr>
          <w:sz w:val="28"/>
          <w:lang w:val="ru-RU"/>
        </w:rPr>
        <w:t>3 - 6</w:t>
      </w:r>
      <w:r>
        <w:rPr>
          <w:sz w:val="28"/>
        </w:rPr>
        <w:t>x</w:t>
      </w:r>
      <w:r w:rsidRPr="00C16AB4">
        <w:rPr>
          <w:sz w:val="28"/>
          <w:lang w:val="ru-RU"/>
        </w:rPr>
        <w:t>4 = -38</w:t>
      </w:r>
    </w:p>
    <w:p w14:paraId="519F022A" w14:textId="77777777" w:rsidR="00370E7D" w:rsidRPr="00C16AB4" w:rsidRDefault="00370E7D" w:rsidP="00370E7D">
      <w:pPr>
        <w:rPr>
          <w:lang w:val="ru-RU"/>
        </w:rPr>
      </w:pPr>
      <w:r w:rsidRPr="00C16AB4">
        <w:rPr>
          <w:sz w:val="28"/>
          <w:lang w:val="ru-RU"/>
        </w:rPr>
        <w:t>6</w:t>
      </w:r>
      <w:r>
        <w:rPr>
          <w:sz w:val="28"/>
        </w:rPr>
        <w:t>x</w:t>
      </w:r>
      <w:r w:rsidRPr="00C16AB4">
        <w:rPr>
          <w:sz w:val="28"/>
          <w:lang w:val="ru-RU"/>
        </w:rPr>
        <w:t>1 + 7</w:t>
      </w:r>
      <w:r>
        <w:rPr>
          <w:sz w:val="28"/>
        </w:rPr>
        <w:t>x</w:t>
      </w:r>
      <w:r w:rsidRPr="00C16AB4">
        <w:rPr>
          <w:sz w:val="28"/>
          <w:lang w:val="ru-RU"/>
        </w:rPr>
        <w:t>2 + 2</w:t>
      </w:r>
      <w:r>
        <w:rPr>
          <w:sz w:val="28"/>
        </w:rPr>
        <w:t>x</w:t>
      </w:r>
      <w:r w:rsidRPr="00C16AB4">
        <w:rPr>
          <w:sz w:val="28"/>
          <w:lang w:val="ru-RU"/>
        </w:rPr>
        <w:t>3 + 7</w:t>
      </w:r>
      <w:r>
        <w:rPr>
          <w:sz w:val="28"/>
        </w:rPr>
        <w:t>x</w:t>
      </w:r>
      <w:r w:rsidRPr="00C16AB4">
        <w:rPr>
          <w:sz w:val="28"/>
          <w:lang w:val="ru-RU"/>
        </w:rPr>
        <w:t>4 = 50</w:t>
      </w:r>
    </w:p>
    <w:p w14:paraId="5C22EC5C" w14:textId="77777777" w:rsidR="00370E7D" w:rsidRPr="00C16AB4" w:rsidRDefault="00370E7D" w:rsidP="00370E7D">
      <w:pPr>
        <w:rPr>
          <w:lang w:val="ru-RU"/>
        </w:rPr>
      </w:pPr>
      <w:r w:rsidRPr="00C16AB4">
        <w:rPr>
          <w:sz w:val="28"/>
          <w:lang w:val="ru-RU"/>
        </w:rPr>
        <w:t>-10</w:t>
      </w:r>
      <w:r>
        <w:rPr>
          <w:sz w:val="28"/>
        </w:rPr>
        <w:t>x</w:t>
      </w:r>
      <w:r w:rsidRPr="00C16AB4">
        <w:rPr>
          <w:sz w:val="28"/>
          <w:lang w:val="ru-RU"/>
        </w:rPr>
        <w:t>1 - 10</w:t>
      </w:r>
      <w:r>
        <w:rPr>
          <w:sz w:val="28"/>
        </w:rPr>
        <w:t>x</w:t>
      </w:r>
      <w:r w:rsidRPr="00C16AB4">
        <w:rPr>
          <w:sz w:val="28"/>
          <w:lang w:val="ru-RU"/>
        </w:rPr>
        <w:t>2 + 5</w:t>
      </w:r>
      <w:r>
        <w:rPr>
          <w:sz w:val="28"/>
        </w:rPr>
        <w:t>x</w:t>
      </w:r>
      <w:r w:rsidRPr="00C16AB4">
        <w:rPr>
          <w:sz w:val="28"/>
          <w:lang w:val="ru-RU"/>
        </w:rPr>
        <w:t>3 - 10</w:t>
      </w:r>
      <w:r>
        <w:rPr>
          <w:sz w:val="28"/>
        </w:rPr>
        <w:t>x</w:t>
      </w:r>
      <w:r w:rsidRPr="00C16AB4">
        <w:rPr>
          <w:sz w:val="28"/>
          <w:lang w:val="ru-RU"/>
        </w:rPr>
        <w:t>4 = -70</w:t>
      </w:r>
    </w:p>
    <w:p w14:paraId="42D25CDD" w14:textId="77777777" w:rsidR="00370E7D" w:rsidRPr="00C16AB4" w:rsidRDefault="00370E7D" w:rsidP="00370E7D">
      <w:pPr>
        <w:rPr>
          <w:lang w:val="ru-RU"/>
        </w:rPr>
      </w:pPr>
      <w:r w:rsidRPr="00C16AB4">
        <w:rPr>
          <w:sz w:val="28"/>
          <w:lang w:val="ru-RU"/>
        </w:rPr>
        <w:t>6</w:t>
      </w:r>
      <w:r>
        <w:rPr>
          <w:sz w:val="28"/>
        </w:rPr>
        <w:t>x</w:t>
      </w:r>
      <w:r w:rsidRPr="00C16AB4">
        <w:rPr>
          <w:sz w:val="28"/>
          <w:lang w:val="ru-RU"/>
        </w:rPr>
        <w:t xml:space="preserve">1 + </w:t>
      </w:r>
      <w:r>
        <w:rPr>
          <w:sz w:val="28"/>
        </w:rPr>
        <w:t>x</w:t>
      </w:r>
      <w:r w:rsidRPr="00C16AB4">
        <w:rPr>
          <w:sz w:val="28"/>
          <w:lang w:val="ru-RU"/>
        </w:rPr>
        <w:t>2 + 4</w:t>
      </w:r>
      <w:r>
        <w:rPr>
          <w:sz w:val="28"/>
        </w:rPr>
        <w:t>x</w:t>
      </w:r>
      <w:r w:rsidRPr="00C16AB4">
        <w:rPr>
          <w:sz w:val="28"/>
          <w:lang w:val="ru-RU"/>
        </w:rPr>
        <w:t>3 = -5</w:t>
      </w:r>
    </w:p>
    <w:p w14:paraId="1B416327" w14:textId="77777777" w:rsidR="00370E7D" w:rsidRPr="00C16AB4" w:rsidRDefault="00370E7D" w:rsidP="00370E7D">
      <w:pPr>
        <w:pStyle w:val="2"/>
        <w:rPr>
          <w:lang w:val="ru-RU"/>
        </w:rPr>
      </w:pPr>
      <w:proofErr w:type="spellStart"/>
      <w:r w:rsidRPr="00C16AB4">
        <w:rPr>
          <w:lang w:val="ru-RU"/>
        </w:rPr>
        <w:t>Завдання</w:t>
      </w:r>
      <w:proofErr w:type="spellEnd"/>
      <w:r w:rsidRPr="00C16AB4">
        <w:rPr>
          <w:lang w:val="ru-RU"/>
        </w:rPr>
        <w:t xml:space="preserve"> другого </w:t>
      </w:r>
      <w:proofErr w:type="spellStart"/>
      <w:r w:rsidRPr="00C16AB4">
        <w:rPr>
          <w:lang w:val="ru-RU"/>
        </w:rPr>
        <w:t>рівня</w:t>
      </w:r>
      <w:proofErr w:type="spellEnd"/>
    </w:p>
    <w:p w14:paraId="368592FB" w14:textId="77777777" w:rsidR="00370E7D" w:rsidRPr="00C16AB4" w:rsidRDefault="00370E7D" w:rsidP="00370E7D">
      <w:pPr>
        <w:rPr>
          <w:lang w:val="ru-RU"/>
        </w:rPr>
      </w:pPr>
      <w:proofErr w:type="spellStart"/>
      <w:r w:rsidRPr="00C16AB4">
        <w:rPr>
          <w:sz w:val="28"/>
          <w:lang w:val="ru-RU"/>
        </w:rPr>
        <w:t>Необхідно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побудувати</w:t>
      </w:r>
      <w:proofErr w:type="spellEnd"/>
      <w:r w:rsidRPr="00C16AB4">
        <w:rPr>
          <w:sz w:val="28"/>
          <w:lang w:val="ru-RU"/>
        </w:rPr>
        <w:t xml:space="preserve"> граф, за </w:t>
      </w:r>
      <w:proofErr w:type="spellStart"/>
      <w:r w:rsidRPr="00C16AB4">
        <w:rPr>
          <w:sz w:val="28"/>
          <w:lang w:val="ru-RU"/>
        </w:rPr>
        <w:t>яким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можна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визначити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кількість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автозаправних</w:t>
      </w:r>
      <w:proofErr w:type="spellEnd"/>
      <w:r w:rsidRPr="00C16AB4">
        <w:rPr>
          <w:sz w:val="28"/>
          <w:lang w:val="ru-RU"/>
        </w:rPr>
        <w:t xml:space="preserve"> колонок у </w:t>
      </w:r>
      <w:proofErr w:type="spellStart"/>
      <w:r w:rsidRPr="00C16AB4">
        <w:rPr>
          <w:sz w:val="28"/>
          <w:lang w:val="ru-RU"/>
        </w:rPr>
        <w:t>містечку</w:t>
      </w:r>
      <w:proofErr w:type="spellEnd"/>
      <w:r w:rsidRPr="00C16AB4">
        <w:rPr>
          <w:sz w:val="28"/>
          <w:lang w:val="ru-RU"/>
        </w:rPr>
        <w:t xml:space="preserve">. </w:t>
      </w:r>
      <w:proofErr w:type="spellStart"/>
      <w:r w:rsidRPr="00C16AB4">
        <w:rPr>
          <w:sz w:val="28"/>
          <w:lang w:val="ru-RU"/>
        </w:rPr>
        <w:t>Містечко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має</w:t>
      </w:r>
      <w:proofErr w:type="spellEnd"/>
      <w:r w:rsidRPr="00C16AB4">
        <w:rPr>
          <w:sz w:val="28"/>
          <w:lang w:val="ru-RU"/>
        </w:rPr>
        <w:t xml:space="preserve"> 82 </w:t>
      </w:r>
      <w:proofErr w:type="spellStart"/>
      <w:r w:rsidRPr="00C16AB4">
        <w:rPr>
          <w:sz w:val="28"/>
          <w:lang w:val="ru-RU"/>
        </w:rPr>
        <w:t>відрізки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вулиць</w:t>
      </w:r>
      <w:proofErr w:type="spellEnd"/>
      <w:r w:rsidRPr="00C16AB4">
        <w:rPr>
          <w:sz w:val="28"/>
          <w:lang w:val="ru-RU"/>
        </w:rPr>
        <w:t xml:space="preserve">, а на кожному </w:t>
      </w:r>
      <w:proofErr w:type="spellStart"/>
      <w:r w:rsidRPr="00C16AB4">
        <w:rPr>
          <w:sz w:val="28"/>
          <w:lang w:val="ru-RU"/>
        </w:rPr>
        <w:t>перехресті</w:t>
      </w:r>
      <w:proofErr w:type="spellEnd"/>
      <w:r w:rsidRPr="00C16AB4">
        <w:rPr>
          <w:sz w:val="28"/>
          <w:lang w:val="ru-RU"/>
        </w:rPr>
        <w:t xml:space="preserve"> сходиться не </w:t>
      </w:r>
      <w:proofErr w:type="spellStart"/>
      <w:r w:rsidRPr="00C16AB4">
        <w:rPr>
          <w:sz w:val="28"/>
          <w:lang w:val="ru-RU"/>
        </w:rPr>
        <w:t>менше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чотирьох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вулиць</w:t>
      </w:r>
      <w:proofErr w:type="spellEnd"/>
      <w:r w:rsidRPr="00C16AB4">
        <w:rPr>
          <w:sz w:val="28"/>
          <w:lang w:val="ru-RU"/>
        </w:rPr>
        <w:t xml:space="preserve">. </w:t>
      </w:r>
      <w:proofErr w:type="spellStart"/>
      <w:r w:rsidRPr="00C16AB4">
        <w:rPr>
          <w:sz w:val="28"/>
          <w:lang w:val="ru-RU"/>
        </w:rPr>
        <w:t>Компанія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вирішила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встановити</w:t>
      </w:r>
      <w:proofErr w:type="spellEnd"/>
      <w:r w:rsidRPr="00C16AB4">
        <w:rPr>
          <w:sz w:val="28"/>
          <w:lang w:val="ru-RU"/>
        </w:rPr>
        <w:t xml:space="preserve"> на </w:t>
      </w:r>
      <w:proofErr w:type="spellStart"/>
      <w:r w:rsidRPr="00C16AB4">
        <w:rPr>
          <w:sz w:val="28"/>
          <w:lang w:val="ru-RU"/>
        </w:rPr>
        <w:t>перехрестях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вулиць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автозаправні</w:t>
      </w:r>
      <w:proofErr w:type="spellEnd"/>
      <w:r w:rsidRPr="00C16AB4">
        <w:rPr>
          <w:sz w:val="28"/>
          <w:lang w:val="ru-RU"/>
        </w:rPr>
        <w:t xml:space="preserve"> колонки, але не </w:t>
      </w:r>
      <w:proofErr w:type="spellStart"/>
      <w:r w:rsidRPr="00C16AB4">
        <w:rPr>
          <w:sz w:val="28"/>
          <w:lang w:val="ru-RU"/>
        </w:rPr>
        <w:t>більш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однієї</w:t>
      </w:r>
      <w:proofErr w:type="spellEnd"/>
      <w:r w:rsidRPr="00C16AB4">
        <w:rPr>
          <w:sz w:val="28"/>
          <w:lang w:val="ru-RU"/>
        </w:rPr>
        <w:t xml:space="preserve"> колонки на </w:t>
      </w:r>
      <w:proofErr w:type="spellStart"/>
      <w:r w:rsidRPr="00C16AB4">
        <w:rPr>
          <w:sz w:val="28"/>
          <w:lang w:val="ru-RU"/>
        </w:rPr>
        <w:t>сусідніх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перехрестях</w:t>
      </w:r>
      <w:proofErr w:type="spellEnd"/>
      <w:r w:rsidRPr="00C16AB4">
        <w:rPr>
          <w:sz w:val="28"/>
          <w:lang w:val="ru-RU"/>
        </w:rPr>
        <w:t xml:space="preserve">. </w:t>
      </w:r>
      <w:proofErr w:type="spellStart"/>
      <w:r w:rsidRPr="00C16AB4">
        <w:rPr>
          <w:sz w:val="28"/>
          <w:lang w:val="ru-RU"/>
        </w:rPr>
        <w:t>Представлення</w:t>
      </w:r>
      <w:proofErr w:type="spellEnd"/>
      <w:r w:rsidRPr="00C16AB4">
        <w:rPr>
          <w:sz w:val="28"/>
          <w:lang w:val="ru-RU"/>
        </w:rPr>
        <w:t xml:space="preserve"> графа за </w:t>
      </w:r>
      <w:proofErr w:type="spellStart"/>
      <w:r w:rsidRPr="00C16AB4">
        <w:rPr>
          <w:sz w:val="28"/>
          <w:lang w:val="ru-RU"/>
        </w:rPr>
        <w:t>варіантом</w:t>
      </w:r>
      <w:proofErr w:type="spellEnd"/>
      <w:r w:rsidRPr="00C16AB4">
        <w:rPr>
          <w:sz w:val="28"/>
          <w:lang w:val="ru-RU"/>
        </w:rPr>
        <w:t xml:space="preserve"> — </w:t>
      </w:r>
      <w:proofErr w:type="spellStart"/>
      <w:r w:rsidRPr="00C16AB4">
        <w:rPr>
          <w:sz w:val="28"/>
          <w:lang w:val="ru-RU"/>
        </w:rPr>
        <w:t>матриця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суміжності</w:t>
      </w:r>
      <w:proofErr w:type="spellEnd"/>
      <w:r w:rsidRPr="00C16AB4">
        <w:rPr>
          <w:sz w:val="28"/>
          <w:lang w:val="ru-RU"/>
        </w:rPr>
        <w:t xml:space="preserve">. </w:t>
      </w:r>
      <w:proofErr w:type="spellStart"/>
      <w:r w:rsidRPr="00C16AB4">
        <w:rPr>
          <w:sz w:val="28"/>
          <w:lang w:val="ru-RU"/>
        </w:rPr>
        <w:t>Обхід</w:t>
      </w:r>
      <w:proofErr w:type="spellEnd"/>
      <w:r w:rsidRPr="00C16AB4">
        <w:rPr>
          <w:sz w:val="28"/>
          <w:lang w:val="ru-RU"/>
        </w:rPr>
        <w:t xml:space="preserve"> графа — в ширину.</w:t>
      </w:r>
    </w:p>
    <w:p w14:paraId="3D64696C" w14:textId="77777777" w:rsidR="00370E7D" w:rsidRPr="00C16AB4" w:rsidRDefault="00370E7D" w:rsidP="00370E7D">
      <w:pPr>
        <w:pStyle w:val="1"/>
        <w:rPr>
          <w:lang w:val="ru-RU"/>
        </w:rPr>
      </w:pPr>
      <w:r w:rsidRPr="00C16AB4">
        <w:rPr>
          <w:lang w:val="ru-RU"/>
        </w:rPr>
        <w:t xml:space="preserve">3. </w:t>
      </w:r>
      <w:proofErr w:type="spellStart"/>
      <w:r w:rsidRPr="00C16AB4">
        <w:rPr>
          <w:lang w:val="ru-RU"/>
        </w:rPr>
        <w:t>Опис</w:t>
      </w:r>
      <w:proofErr w:type="spellEnd"/>
      <w:r w:rsidRPr="00C16AB4">
        <w:rPr>
          <w:lang w:val="ru-RU"/>
        </w:rPr>
        <w:t xml:space="preserve"> </w:t>
      </w:r>
      <w:proofErr w:type="spellStart"/>
      <w:r w:rsidRPr="00C16AB4">
        <w:rPr>
          <w:lang w:val="ru-RU"/>
        </w:rPr>
        <w:t>програми</w:t>
      </w:r>
      <w:proofErr w:type="spellEnd"/>
    </w:p>
    <w:p w14:paraId="502D1D97" w14:textId="77777777" w:rsidR="00370E7D" w:rsidRPr="00C16AB4" w:rsidRDefault="00370E7D" w:rsidP="00370E7D">
      <w:pPr>
        <w:rPr>
          <w:lang w:val="ru-RU"/>
        </w:rPr>
      </w:pPr>
      <w:proofErr w:type="spellStart"/>
      <w:r w:rsidRPr="00C16AB4">
        <w:rPr>
          <w:sz w:val="28"/>
          <w:lang w:val="ru-RU"/>
        </w:rPr>
        <w:t>Програма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складається</w:t>
      </w:r>
      <w:proofErr w:type="spellEnd"/>
      <w:r w:rsidRPr="00C16AB4">
        <w:rPr>
          <w:sz w:val="28"/>
          <w:lang w:val="ru-RU"/>
        </w:rPr>
        <w:t xml:space="preserve"> з </w:t>
      </w:r>
      <w:proofErr w:type="spellStart"/>
      <w:r w:rsidRPr="00C16AB4">
        <w:rPr>
          <w:sz w:val="28"/>
          <w:lang w:val="ru-RU"/>
        </w:rPr>
        <w:t>двох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логічних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частин</w:t>
      </w:r>
      <w:proofErr w:type="spellEnd"/>
      <w:r w:rsidRPr="00C16AB4">
        <w:rPr>
          <w:sz w:val="28"/>
          <w:lang w:val="ru-RU"/>
        </w:rPr>
        <w:t xml:space="preserve">. Перша </w:t>
      </w:r>
      <w:proofErr w:type="spellStart"/>
      <w:r w:rsidRPr="00C16AB4">
        <w:rPr>
          <w:sz w:val="28"/>
          <w:lang w:val="ru-RU"/>
        </w:rPr>
        <w:t>частина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відповідає</w:t>
      </w:r>
      <w:proofErr w:type="spellEnd"/>
      <w:r w:rsidRPr="00C16AB4">
        <w:rPr>
          <w:sz w:val="28"/>
          <w:lang w:val="ru-RU"/>
        </w:rPr>
        <w:t xml:space="preserve"> за </w:t>
      </w:r>
      <w:proofErr w:type="spellStart"/>
      <w:r w:rsidRPr="00C16AB4">
        <w:rPr>
          <w:sz w:val="28"/>
          <w:lang w:val="ru-RU"/>
        </w:rPr>
        <w:t>розв’язання</w:t>
      </w:r>
      <w:proofErr w:type="spellEnd"/>
      <w:r w:rsidRPr="00C16AB4">
        <w:rPr>
          <w:sz w:val="28"/>
          <w:lang w:val="ru-RU"/>
        </w:rPr>
        <w:t xml:space="preserve"> СЛАР методом </w:t>
      </w:r>
      <w:r>
        <w:rPr>
          <w:sz w:val="28"/>
        </w:rPr>
        <w:t>LUP</w:t>
      </w:r>
      <w:r w:rsidRPr="00C16AB4">
        <w:rPr>
          <w:sz w:val="28"/>
          <w:lang w:val="ru-RU"/>
        </w:rPr>
        <w:t>-</w:t>
      </w:r>
      <w:proofErr w:type="spellStart"/>
      <w:r w:rsidRPr="00C16AB4">
        <w:rPr>
          <w:sz w:val="28"/>
          <w:lang w:val="ru-RU"/>
        </w:rPr>
        <w:t>розкладання</w:t>
      </w:r>
      <w:proofErr w:type="spellEnd"/>
      <w:r w:rsidRPr="00C16AB4">
        <w:rPr>
          <w:sz w:val="28"/>
          <w:lang w:val="ru-RU"/>
        </w:rPr>
        <w:t xml:space="preserve">. Друга </w:t>
      </w:r>
      <w:proofErr w:type="spellStart"/>
      <w:r w:rsidRPr="00C16AB4">
        <w:rPr>
          <w:sz w:val="28"/>
          <w:lang w:val="ru-RU"/>
        </w:rPr>
        <w:t>частина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будує</w:t>
      </w:r>
      <w:proofErr w:type="spellEnd"/>
      <w:r w:rsidRPr="00C16AB4">
        <w:rPr>
          <w:sz w:val="28"/>
          <w:lang w:val="ru-RU"/>
        </w:rPr>
        <w:t xml:space="preserve"> граф, </w:t>
      </w:r>
      <w:proofErr w:type="spellStart"/>
      <w:r w:rsidRPr="00C16AB4">
        <w:rPr>
          <w:sz w:val="28"/>
          <w:lang w:val="ru-RU"/>
        </w:rPr>
        <w:t>виводить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його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матрицю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суміжності</w:t>
      </w:r>
      <w:proofErr w:type="spellEnd"/>
      <w:r w:rsidRPr="00C16AB4">
        <w:rPr>
          <w:sz w:val="28"/>
          <w:lang w:val="ru-RU"/>
        </w:rPr>
        <w:t xml:space="preserve">, </w:t>
      </w:r>
      <w:proofErr w:type="spellStart"/>
      <w:r w:rsidRPr="00C16AB4">
        <w:rPr>
          <w:sz w:val="28"/>
          <w:lang w:val="ru-RU"/>
        </w:rPr>
        <w:t>виконує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обхід</w:t>
      </w:r>
      <w:proofErr w:type="spellEnd"/>
      <w:r w:rsidRPr="00C16AB4">
        <w:rPr>
          <w:sz w:val="28"/>
          <w:lang w:val="ru-RU"/>
        </w:rPr>
        <w:t xml:space="preserve"> </w:t>
      </w:r>
      <w:proofErr w:type="gramStart"/>
      <w:r w:rsidRPr="00C16AB4">
        <w:rPr>
          <w:sz w:val="28"/>
          <w:lang w:val="ru-RU"/>
        </w:rPr>
        <w:t>у ширину</w:t>
      </w:r>
      <w:proofErr w:type="gramEnd"/>
      <w:r w:rsidRPr="00C16AB4">
        <w:rPr>
          <w:sz w:val="28"/>
          <w:lang w:val="ru-RU"/>
        </w:rPr>
        <w:t xml:space="preserve"> та </w:t>
      </w:r>
      <w:proofErr w:type="spellStart"/>
      <w:r w:rsidRPr="00C16AB4">
        <w:rPr>
          <w:sz w:val="28"/>
          <w:lang w:val="ru-RU"/>
        </w:rPr>
        <w:t>визначає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можливі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вершини</w:t>
      </w:r>
      <w:proofErr w:type="spellEnd"/>
      <w:r w:rsidRPr="00C16AB4">
        <w:rPr>
          <w:sz w:val="28"/>
          <w:lang w:val="ru-RU"/>
        </w:rPr>
        <w:t xml:space="preserve"> для </w:t>
      </w:r>
      <w:proofErr w:type="spellStart"/>
      <w:r w:rsidRPr="00C16AB4">
        <w:rPr>
          <w:sz w:val="28"/>
          <w:lang w:val="ru-RU"/>
        </w:rPr>
        <w:t>розміщення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автозаправних</w:t>
      </w:r>
      <w:proofErr w:type="spellEnd"/>
      <w:r w:rsidRPr="00C16AB4">
        <w:rPr>
          <w:sz w:val="28"/>
          <w:lang w:val="ru-RU"/>
        </w:rPr>
        <w:t xml:space="preserve"> колонок.</w:t>
      </w:r>
    </w:p>
    <w:p w14:paraId="6DD4FD06" w14:textId="77777777" w:rsidR="00370E7D" w:rsidRPr="00C16AB4" w:rsidRDefault="00370E7D" w:rsidP="00370E7D">
      <w:pPr>
        <w:pStyle w:val="2"/>
        <w:rPr>
          <w:lang w:val="ru-RU"/>
        </w:rPr>
      </w:pPr>
      <w:r w:rsidRPr="00C16AB4">
        <w:rPr>
          <w:lang w:val="ru-RU"/>
        </w:rPr>
        <w:lastRenderedPageBreak/>
        <w:t xml:space="preserve">3.1. </w:t>
      </w:r>
      <w:proofErr w:type="spellStart"/>
      <w:r w:rsidRPr="00C16AB4">
        <w:rPr>
          <w:lang w:val="ru-RU"/>
        </w:rPr>
        <w:t>Діаграма</w:t>
      </w:r>
      <w:proofErr w:type="spellEnd"/>
      <w:r w:rsidRPr="00C16AB4">
        <w:rPr>
          <w:lang w:val="ru-RU"/>
        </w:rPr>
        <w:t xml:space="preserve"> </w:t>
      </w:r>
      <w:proofErr w:type="spellStart"/>
      <w:r w:rsidRPr="00C16AB4">
        <w:rPr>
          <w:lang w:val="ru-RU"/>
        </w:rPr>
        <w:t>класів</w:t>
      </w:r>
      <w:proofErr w:type="spellEnd"/>
      <w:r w:rsidRPr="00C16AB4">
        <w:rPr>
          <w:lang w:val="ru-RU"/>
        </w:rPr>
        <w:t xml:space="preserve"> та </w:t>
      </w:r>
      <w:proofErr w:type="spellStart"/>
      <w:r w:rsidRPr="00C16AB4">
        <w:rPr>
          <w:lang w:val="ru-RU"/>
        </w:rPr>
        <w:t>таблиці</w:t>
      </w:r>
      <w:proofErr w:type="spellEnd"/>
      <w:r w:rsidRPr="00C16AB4">
        <w:rPr>
          <w:lang w:val="ru-RU"/>
        </w:rPr>
        <w:t xml:space="preserve"> </w:t>
      </w:r>
      <w:proofErr w:type="spellStart"/>
      <w:r w:rsidRPr="00C16AB4">
        <w:rPr>
          <w:lang w:val="ru-RU"/>
        </w:rPr>
        <w:t>опису</w:t>
      </w:r>
      <w:proofErr w:type="spellEnd"/>
    </w:p>
    <w:p w14:paraId="1EFBC0D9" w14:textId="77777777" w:rsidR="00370E7D" w:rsidRPr="00C16AB4" w:rsidRDefault="00370E7D" w:rsidP="00370E7D">
      <w:pPr>
        <w:rPr>
          <w:lang w:val="ru-RU"/>
        </w:rPr>
      </w:pPr>
      <w:proofErr w:type="spellStart"/>
      <w:r w:rsidRPr="00C16AB4">
        <w:rPr>
          <w:sz w:val="28"/>
          <w:lang w:val="ru-RU"/>
        </w:rPr>
        <w:t>Діаграма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класів</w:t>
      </w:r>
      <w:proofErr w:type="spellEnd"/>
      <w:r w:rsidRPr="00C16AB4">
        <w:rPr>
          <w:sz w:val="28"/>
          <w:lang w:val="ru-RU"/>
        </w:rPr>
        <w:t xml:space="preserve"> у </w:t>
      </w:r>
      <w:proofErr w:type="spellStart"/>
      <w:r w:rsidRPr="00C16AB4">
        <w:rPr>
          <w:sz w:val="28"/>
          <w:lang w:val="ru-RU"/>
        </w:rPr>
        <w:t>спрощеному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вигляді</w:t>
      </w:r>
      <w:proofErr w:type="spellEnd"/>
      <w:r w:rsidRPr="00C16AB4">
        <w:rPr>
          <w:sz w:val="28"/>
          <w:lang w:val="ru-RU"/>
        </w:rPr>
        <w:t>:</w:t>
      </w:r>
    </w:p>
    <w:p w14:paraId="3B220D70" w14:textId="77777777" w:rsidR="00370E7D" w:rsidRDefault="00370E7D" w:rsidP="00370E7D">
      <w:pPr>
        <w:pStyle w:val="Code"/>
      </w:pPr>
      <w:r>
        <w:t>+------------------+</w:t>
      </w:r>
    </w:p>
    <w:p w14:paraId="246A5BE7" w14:textId="77777777" w:rsidR="00370E7D" w:rsidRDefault="00370E7D" w:rsidP="00370E7D">
      <w:pPr>
        <w:pStyle w:val="Code"/>
      </w:pPr>
      <w:r>
        <w:t>|      Main        |</w:t>
      </w:r>
    </w:p>
    <w:p w14:paraId="1F547B12" w14:textId="77777777" w:rsidR="00370E7D" w:rsidRDefault="00370E7D" w:rsidP="00370E7D">
      <w:pPr>
        <w:pStyle w:val="Code"/>
      </w:pPr>
      <w:r>
        <w:t>+------------------+</w:t>
      </w:r>
    </w:p>
    <w:p w14:paraId="07022654" w14:textId="77777777" w:rsidR="00370E7D" w:rsidRDefault="00370E7D" w:rsidP="00370E7D">
      <w:pPr>
        <w:pStyle w:val="Code"/>
      </w:pPr>
      <w:r>
        <w:t>| +</w:t>
      </w:r>
      <w:proofErr w:type="gramStart"/>
      <w:r>
        <w:t>main(</w:t>
      </w:r>
      <w:proofErr w:type="gramEnd"/>
      <w:r>
        <w:t>)          |</w:t>
      </w:r>
    </w:p>
    <w:p w14:paraId="78850E3F" w14:textId="77777777" w:rsidR="00370E7D" w:rsidRDefault="00370E7D" w:rsidP="00370E7D">
      <w:pPr>
        <w:pStyle w:val="Code"/>
      </w:pPr>
      <w:r>
        <w:t>| +</w:t>
      </w:r>
      <w:proofErr w:type="spellStart"/>
      <w:proofErr w:type="gramStart"/>
      <w:r>
        <w:t>solveLUP</w:t>
      </w:r>
      <w:proofErr w:type="spellEnd"/>
      <w:r>
        <w:t>(</w:t>
      </w:r>
      <w:proofErr w:type="gramEnd"/>
      <w:r>
        <w:t>)      |</w:t>
      </w:r>
    </w:p>
    <w:p w14:paraId="23808DC2" w14:textId="77777777" w:rsidR="00370E7D" w:rsidRDefault="00370E7D" w:rsidP="00370E7D">
      <w:pPr>
        <w:pStyle w:val="Code"/>
      </w:pPr>
      <w:r>
        <w:t>| +</w:t>
      </w:r>
      <w:proofErr w:type="spellStart"/>
      <w:proofErr w:type="gramStart"/>
      <w:r>
        <w:t>lupDecomposition</w:t>
      </w:r>
      <w:proofErr w:type="spellEnd"/>
      <w:r>
        <w:t>(</w:t>
      </w:r>
      <w:proofErr w:type="gramEnd"/>
      <w:r>
        <w:t>) |</w:t>
      </w:r>
    </w:p>
    <w:p w14:paraId="15CB2385" w14:textId="77777777" w:rsidR="00370E7D" w:rsidRDefault="00370E7D" w:rsidP="00370E7D">
      <w:pPr>
        <w:pStyle w:val="Code"/>
      </w:pPr>
      <w:r>
        <w:t>| +</w:t>
      </w:r>
      <w:proofErr w:type="gramStart"/>
      <w:r>
        <w:t>solve(</w:t>
      </w:r>
      <w:proofErr w:type="gramEnd"/>
      <w:r>
        <w:t>)         |</w:t>
      </w:r>
    </w:p>
    <w:p w14:paraId="2D1E6934" w14:textId="77777777" w:rsidR="00370E7D" w:rsidRDefault="00370E7D" w:rsidP="00370E7D">
      <w:pPr>
        <w:pStyle w:val="Code"/>
      </w:pPr>
      <w:r>
        <w:t>| +</w:t>
      </w:r>
      <w:proofErr w:type="spellStart"/>
      <w:proofErr w:type="gramStart"/>
      <w:r>
        <w:t>workWithGraph</w:t>
      </w:r>
      <w:proofErr w:type="spellEnd"/>
      <w:r>
        <w:t>(</w:t>
      </w:r>
      <w:proofErr w:type="gramEnd"/>
      <w:r>
        <w:t>) |</w:t>
      </w:r>
    </w:p>
    <w:p w14:paraId="02B6B91A" w14:textId="77777777" w:rsidR="00370E7D" w:rsidRDefault="00370E7D" w:rsidP="00370E7D">
      <w:pPr>
        <w:pStyle w:val="Code"/>
      </w:pPr>
      <w:r>
        <w:t>| +</w:t>
      </w:r>
      <w:proofErr w:type="spellStart"/>
      <w:proofErr w:type="gramStart"/>
      <w:r>
        <w:t>buildGraph</w:t>
      </w:r>
      <w:proofErr w:type="spellEnd"/>
      <w:r>
        <w:t>(</w:t>
      </w:r>
      <w:proofErr w:type="gramEnd"/>
      <w:r>
        <w:t>)    |</w:t>
      </w:r>
    </w:p>
    <w:p w14:paraId="36E7B951" w14:textId="77777777" w:rsidR="00370E7D" w:rsidRDefault="00370E7D" w:rsidP="00370E7D">
      <w:pPr>
        <w:pStyle w:val="Code"/>
      </w:pPr>
      <w:r>
        <w:t>| +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)           |</w:t>
      </w:r>
    </w:p>
    <w:p w14:paraId="72BD2BF8" w14:textId="77777777" w:rsidR="00370E7D" w:rsidRDefault="00370E7D" w:rsidP="00370E7D">
      <w:pPr>
        <w:pStyle w:val="Code"/>
      </w:pPr>
      <w:r>
        <w:t>| +</w:t>
      </w:r>
      <w:proofErr w:type="spellStart"/>
      <w:proofErr w:type="gramStart"/>
      <w:r>
        <w:t>placeGasStations</w:t>
      </w:r>
      <w:proofErr w:type="spellEnd"/>
      <w:r>
        <w:t>(</w:t>
      </w:r>
      <w:proofErr w:type="gramEnd"/>
      <w:r>
        <w:t>) |</w:t>
      </w:r>
    </w:p>
    <w:p w14:paraId="5E4CCE3D" w14:textId="77777777" w:rsidR="00370E7D" w:rsidRDefault="00370E7D" w:rsidP="00370E7D">
      <w:pPr>
        <w:pStyle w:val="Code"/>
      </w:pPr>
      <w:r>
        <w:t>+------------------+</w:t>
      </w:r>
    </w:p>
    <w:p w14:paraId="4390F1D2" w14:textId="77777777" w:rsidR="00370E7D" w:rsidRDefault="00370E7D" w:rsidP="00370E7D">
      <w:pPr>
        <w:pStyle w:val="Code"/>
      </w:pPr>
    </w:p>
    <w:p w14:paraId="2A99E234" w14:textId="77777777" w:rsidR="00370E7D" w:rsidRDefault="00370E7D" w:rsidP="00370E7D">
      <w:pPr>
        <w:pStyle w:val="Code"/>
      </w:pPr>
      <w:r>
        <w:t>+------------------+</w:t>
      </w:r>
    </w:p>
    <w:p w14:paraId="6C87A15B" w14:textId="77777777" w:rsidR="00370E7D" w:rsidRDefault="00370E7D" w:rsidP="00370E7D">
      <w:pPr>
        <w:pStyle w:val="Code"/>
      </w:pPr>
      <w:r>
        <w:t xml:space="preserve">|    </w:t>
      </w:r>
      <w:proofErr w:type="spellStart"/>
      <w:r>
        <w:t>LUPResult</w:t>
      </w:r>
      <w:proofErr w:type="spellEnd"/>
      <w:r>
        <w:t xml:space="preserve">     |</w:t>
      </w:r>
    </w:p>
    <w:p w14:paraId="2A46104E" w14:textId="77777777" w:rsidR="00370E7D" w:rsidRDefault="00370E7D" w:rsidP="00370E7D">
      <w:pPr>
        <w:pStyle w:val="Code"/>
      </w:pPr>
      <w:r>
        <w:t>+------------------+</w:t>
      </w:r>
    </w:p>
    <w:p w14:paraId="5CEC37B5" w14:textId="77777777" w:rsidR="00370E7D" w:rsidRDefault="00370E7D" w:rsidP="00370E7D">
      <w:pPr>
        <w:pStyle w:val="Code"/>
      </w:pPr>
      <w:r>
        <w:t xml:space="preserve">| </w:t>
      </w:r>
      <w:proofErr w:type="gramStart"/>
      <w:r>
        <w:t>double[</w:t>
      </w:r>
      <w:proofErr w:type="gramEnd"/>
      <w:r>
        <w:t>][] L     |</w:t>
      </w:r>
    </w:p>
    <w:p w14:paraId="6D21FD82" w14:textId="77777777" w:rsidR="00370E7D" w:rsidRDefault="00370E7D" w:rsidP="00370E7D">
      <w:pPr>
        <w:pStyle w:val="Code"/>
      </w:pPr>
      <w:r>
        <w:t xml:space="preserve">| </w:t>
      </w:r>
      <w:proofErr w:type="gramStart"/>
      <w:r>
        <w:t>double[</w:t>
      </w:r>
      <w:proofErr w:type="gramEnd"/>
      <w:r>
        <w:t>][] U     |</w:t>
      </w:r>
    </w:p>
    <w:p w14:paraId="4C074D80" w14:textId="77777777" w:rsidR="00370E7D" w:rsidRDefault="00370E7D" w:rsidP="00370E7D">
      <w:pPr>
        <w:pStyle w:val="Code"/>
      </w:pPr>
      <w:r>
        <w:t xml:space="preserve">| </w:t>
      </w:r>
      <w:proofErr w:type="gramStart"/>
      <w:r>
        <w:t>double[</w:t>
      </w:r>
      <w:proofErr w:type="gramEnd"/>
      <w:r>
        <w:t>][] P     |</w:t>
      </w:r>
    </w:p>
    <w:p w14:paraId="4F350948" w14:textId="77777777" w:rsidR="00370E7D" w:rsidRDefault="00370E7D" w:rsidP="00370E7D">
      <w:pPr>
        <w:pStyle w:val="Code"/>
      </w:pPr>
      <w:r>
        <w:t>+------------------+</w:t>
      </w:r>
    </w:p>
    <w:p w14:paraId="40B1EA92" w14:textId="77777777" w:rsidR="00370E7D" w:rsidRDefault="00370E7D" w:rsidP="00370E7D">
      <w:pPr>
        <w:pStyle w:val="Code"/>
      </w:pPr>
      <w:r>
        <w:t>| +</w:t>
      </w:r>
      <w:proofErr w:type="spellStart"/>
      <w:proofErr w:type="gramStart"/>
      <w:r>
        <w:t>LUPResult</w:t>
      </w:r>
      <w:proofErr w:type="spellEnd"/>
      <w:r>
        <w:t>(</w:t>
      </w:r>
      <w:proofErr w:type="gramEnd"/>
      <w:r>
        <w:t>)     |</w:t>
      </w:r>
    </w:p>
    <w:p w14:paraId="0480AD99" w14:textId="77777777" w:rsidR="00370E7D" w:rsidRDefault="00370E7D" w:rsidP="00370E7D">
      <w:pPr>
        <w:pStyle w:val="Code"/>
      </w:pPr>
      <w:r>
        <w:t>+------------------+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370E7D" w14:paraId="18E3CAA2" w14:textId="77777777" w:rsidTr="00E63B4E">
        <w:trPr>
          <w:jc w:val="center"/>
        </w:trPr>
        <w:tc>
          <w:tcPr>
            <w:tcW w:w="2268" w:type="dxa"/>
            <w:vAlign w:val="center"/>
          </w:tcPr>
          <w:p w14:paraId="57906FCB" w14:textId="77777777" w:rsidR="00370E7D" w:rsidRDefault="00370E7D" w:rsidP="00E63B4E">
            <w:proofErr w:type="spellStart"/>
            <w:r>
              <w:rPr>
                <w:rFonts w:ascii="Times New Roman" w:hAnsi="Times New Roman"/>
                <w:b/>
                <w:sz w:val="24"/>
              </w:rPr>
              <w:t>Клас</w:t>
            </w:r>
            <w:proofErr w:type="spellEnd"/>
          </w:p>
        </w:tc>
        <w:tc>
          <w:tcPr>
            <w:tcW w:w="6803" w:type="dxa"/>
            <w:vAlign w:val="center"/>
          </w:tcPr>
          <w:p w14:paraId="5B1D94D6" w14:textId="77777777" w:rsidR="00370E7D" w:rsidRDefault="00370E7D" w:rsidP="00E63B4E">
            <w:proofErr w:type="spellStart"/>
            <w:r>
              <w:rPr>
                <w:rFonts w:ascii="Times New Roman" w:hAnsi="Times New Roman"/>
                <w:b/>
                <w:sz w:val="24"/>
              </w:rPr>
              <w:t>Призначення</w:t>
            </w:r>
            <w:proofErr w:type="spellEnd"/>
          </w:p>
        </w:tc>
      </w:tr>
      <w:tr w:rsidR="00370E7D" w:rsidRPr="00C16AB4" w14:paraId="0E382ADD" w14:textId="77777777" w:rsidTr="00E63B4E">
        <w:trPr>
          <w:jc w:val="center"/>
        </w:trPr>
        <w:tc>
          <w:tcPr>
            <w:tcW w:w="2268" w:type="dxa"/>
            <w:vAlign w:val="center"/>
          </w:tcPr>
          <w:p w14:paraId="75E16A1C" w14:textId="77777777" w:rsidR="00370E7D" w:rsidRDefault="00370E7D" w:rsidP="00E63B4E">
            <w:r>
              <w:rPr>
                <w:rFonts w:ascii="Times New Roman" w:hAnsi="Times New Roman"/>
                <w:sz w:val="24"/>
              </w:rPr>
              <w:t>Main</w:t>
            </w:r>
          </w:p>
        </w:tc>
        <w:tc>
          <w:tcPr>
            <w:tcW w:w="6803" w:type="dxa"/>
            <w:vAlign w:val="center"/>
          </w:tcPr>
          <w:p w14:paraId="63B0BC64" w14:textId="77777777" w:rsidR="00370E7D" w:rsidRPr="00C16AB4" w:rsidRDefault="00370E7D" w:rsidP="00E63B4E">
            <w:pPr>
              <w:rPr>
                <w:lang w:val="ru-RU"/>
              </w:rPr>
            </w:pP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Основний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клас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програми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.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Містить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запуск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програми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,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методи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LUP</w:t>
            </w:r>
            <w:r w:rsidRPr="00C16AB4">
              <w:rPr>
                <w:rFonts w:ascii="Times New Roman" w:hAnsi="Times New Roman"/>
                <w:sz w:val="24"/>
                <w:lang w:val="ru-RU"/>
              </w:rPr>
              <w:t>-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розкладання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,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побудови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графа, обходу графа та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виведення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результатів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>.</w:t>
            </w:r>
          </w:p>
        </w:tc>
      </w:tr>
      <w:tr w:rsidR="00370E7D" w:rsidRPr="00C16AB4" w14:paraId="23FCD5F7" w14:textId="77777777" w:rsidTr="00E63B4E">
        <w:trPr>
          <w:jc w:val="center"/>
        </w:trPr>
        <w:tc>
          <w:tcPr>
            <w:tcW w:w="2268" w:type="dxa"/>
            <w:vAlign w:val="center"/>
          </w:tcPr>
          <w:p w14:paraId="1BD10E4B" w14:textId="77777777" w:rsidR="00370E7D" w:rsidRDefault="00370E7D" w:rsidP="00E63B4E">
            <w:proofErr w:type="spellStart"/>
            <w:r>
              <w:rPr>
                <w:rFonts w:ascii="Times New Roman" w:hAnsi="Times New Roman"/>
                <w:sz w:val="24"/>
              </w:rPr>
              <w:t>LUPResult</w:t>
            </w:r>
            <w:proofErr w:type="spellEnd"/>
          </w:p>
        </w:tc>
        <w:tc>
          <w:tcPr>
            <w:tcW w:w="6803" w:type="dxa"/>
            <w:vAlign w:val="center"/>
          </w:tcPr>
          <w:p w14:paraId="3E1E1AF4" w14:textId="77777777" w:rsidR="00370E7D" w:rsidRPr="00C16AB4" w:rsidRDefault="00370E7D" w:rsidP="00E63B4E">
            <w:pPr>
              <w:rPr>
                <w:lang w:val="ru-RU"/>
              </w:rPr>
            </w:pP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Допоміжний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клас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для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збереження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матриць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</w:t>
            </w:r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</w:rPr>
              <w:t>U</w:t>
            </w:r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та </w:t>
            </w:r>
            <w:r>
              <w:rPr>
                <w:rFonts w:ascii="Times New Roman" w:hAnsi="Times New Roman"/>
                <w:sz w:val="24"/>
              </w:rPr>
              <w:t>P</w:t>
            </w:r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після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LUP</w:t>
            </w:r>
            <w:r w:rsidRPr="00C16AB4">
              <w:rPr>
                <w:rFonts w:ascii="Times New Roman" w:hAnsi="Times New Roman"/>
                <w:sz w:val="24"/>
                <w:lang w:val="ru-RU"/>
              </w:rPr>
              <w:t>-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розкладання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>.</w:t>
            </w:r>
          </w:p>
        </w:tc>
      </w:tr>
    </w:tbl>
    <w:p w14:paraId="35A9179C" w14:textId="77777777" w:rsidR="00370E7D" w:rsidRPr="00C16AB4" w:rsidRDefault="00370E7D" w:rsidP="00370E7D">
      <w:pPr>
        <w:rPr>
          <w:lang w:val="ru-RU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370E7D" w14:paraId="52B09B03" w14:textId="77777777" w:rsidTr="00E63B4E">
        <w:trPr>
          <w:jc w:val="center"/>
        </w:trPr>
        <w:tc>
          <w:tcPr>
            <w:tcW w:w="2268" w:type="dxa"/>
            <w:vAlign w:val="center"/>
          </w:tcPr>
          <w:p w14:paraId="32FB7BF6" w14:textId="77777777" w:rsidR="00370E7D" w:rsidRDefault="00370E7D" w:rsidP="00E63B4E">
            <w:proofErr w:type="spellStart"/>
            <w:r>
              <w:rPr>
                <w:rFonts w:ascii="Times New Roman" w:hAnsi="Times New Roman"/>
                <w:b/>
                <w:sz w:val="24"/>
              </w:rPr>
              <w:t>Метод</w:t>
            </w:r>
            <w:proofErr w:type="spellEnd"/>
          </w:p>
        </w:tc>
        <w:tc>
          <w:tcPr>
            <w:tcW w:w="6803" w:type="dxa"/>
            <w:vAlign w:val="center"/>
          </w:tcPr>
          <w:p w14:paraId="74CF605C" w14:textId="77777777" w:rsidR="00370E7D" w:rsidRDefault="00370E7D" w:rsidP="00E63B4E">
            <w:proofErr w:type="spellStart"/>
            <w:r>
              <w:rPr>
                <w:rFonts w:ascii="Times New Roman" w:hAnsi="Times New Roman"/>
                <w:b/>
                <w:sz w:val="24"/>
              </w:rPr>
              <w:t>Призначення</w:t>
            </w:r>
            <w:proofErr w:type="spellEnd"/>
          </w:p>
        </w:tc>
      </w:tr>
      <w:tr w:rsidR="00370E7D" w:rsidRPr="00C16AB4" w14:paraId="43E47430" w14:textId="77777777" w:rsidTr="00E63B4E">
        <w:trPr>
          <w:jc w:val="center"/>
        </w:trPr>
        <w:tc>
          <w:tcPr>
            <w:tcW w:w="2268" w:type="dxa"/>
            <w:vAlign w:val="center"/>
          </w:tcPr>
          <w:p w14:paraId="5C37AA04" w14:textId="77777777" w:rsidR="00370E7D" w:rsidRDefault="00370E7D" w:rsidP="00E63B4E">
            <w:proofErr w:type="gramStart"/>
            <w:r>
              <w:rPr>
                <w:rFonts w:ascii="Times New Roman" w:hAnsi="Times New Roman"/>
                <w:sz w:val="24"/>
              </w:rPr>
              <w:t>main(</w:t>
            </w:r>
            <w:proofErr w:type="gram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6803" w:type="dxa"/>
            <w:vAlign w:val="center"/>
          </w:tcPr>
          <w:p w14:paraId="5E8232D1" w14:textId="77777777" w:rsidR="00370E7D" w:rsidRPr="00C16AB4" w:rsidRDefault="00370E7D" w:rsidP="00E63B4E">
            <w:pPr>
              <w:rPr>
                <w:lang w:val="ru-RU"/>
              </w:rPr>
            </w:pP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Запускає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виконання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програми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та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послідовно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викликає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першу і другу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частину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роботи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>.</w:t>
            </w:r>
          </w:p>
        </w:tc>
      </w:tr>
      <w:tr w:rsidR="00370E7D" w14:paraId="28373AC1" w14:textId="77777777" w:rsidTr="00E63B4E">
        <w:trPr>
          <w:jc w:val="center"/>
        </w:trPr>
        <w:tc>
          <w:tcPr>
            <w:tcW w:w="2268" w:type="dxa"/>
            <w:vAlign w:val="center"/>
          </w:tcPr>
          <w:p w14:paraId="2E4A1D5F" w14:textId="77777777" w:rsidR="00370E7D" w:rsidRDefault="00370E7D" w:rsidP="00E63B4E">
            <w:proofErr w:type="spellStart"/>
            <w:proofErr w:type="gramStart"/>
            <w:r>
              <w:rPr>
                <w:rFonts w:ascii="Times New Roman" w:hAnsi="Times New Roman"/>
                <w:sz w:val="24"/>
              </w:rPr>
              <w:t>solveLUP</w:t>
            </w:r>
            <w:proofErr w:type="spellEnd"/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6803" w:type="dxa"/>
            <w:vAlign w:val="center"/>
          </w:tcPr>
          <w:p w14:paraId="6C55875F" w14:textId="77777777" w:rsidR="00370E7D" w:rsidRDefault="00370E7D" w:rsidP="00E63B4E">
            <w:proofErr w:type="spellStart"/>
            <w:r>
              <w:rPr>
                <w:rFonts w:ascii="Times New Roman" w:hAnsi="Times New Roman"/>
                <w:sz w:val="24"/>
              </w:rPr>
              <w:t>Зчитує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коефіцієнти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СЛАР з </w:t>
            </w:r>
            <w:proofErr w:type="spellStart"/>
            <w:r>
              <w:rPr>
                <w:rFonts w:ascii="Times New Roman" w:hAnsi="Times New Roman"/>
                <w:sz w:val="24"/>
              </w:rPr>
              <w:t>клавіатури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виконує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розкладання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та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виводить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розв’язок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370E7D" w:rsidRPr="00C16AB4" w14:paraId="21183AE1" w14:textId="77777777" w:rsidTr="00E63B4E">
        <w:trPr>
          <w:jc w:val="center"/>
        </w:trPr>
        <w:tc>
          <w:tcPr>
            <w:tcW w:w="2268" w:type="dxa"/>
            <w:vAlign w:val="center"/>
          </w:tcPr>
          <w:p w14:paraId="69D5BFAC" w14:textId="77777777" w:rsidR="00370E7D" w:rsidRDefault="00370E7D" w:rsidP="00E63B4E">
            <w:proofErr w:type="spellStart"/>
            <w:proofErr w:type="gramStart"/>
            <w:r>
              <w:rPr>
                <w:rFonts w:ascii="Times New Roman" w:hAnsi="Times New Roman"/>
                <w:sz w:val="24"/>
              </w:rPr>
              <w:t>lupDecomposition</w:t>
            </w:r>
            <w:proofErr w:type="spellEnd"/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6803" w:type="dxa"/>
            <w:vAlign w:val="center"/>
          </w:tcPr>
          <w:p w14:paraId="48272737" w14:textId="77777777" w:rsidR="00370E7D" w:rsidRPr="00C16AB4" w:rsidRDefault="00370E7D" w:rsidP="00E63B4E">
            <w:pPr>
              <w:rPr>
                <w:lang w:val="ru-RU"/>
              </w:rPr>
            </w:pP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Розкладає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матрицю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коефіцієнтів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на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матриці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</w:t>
            </w:r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</w:rPr>
              <w:t>U</w:t>
            </w:r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і </w:t>
            </w:r>
            <w:r>
              <w:rPr>
                <w:rFonts w:ascii="Times New Roman" w:hAnsi="Times New Roman"/>
                <w:sz w:val="24"/>
              </w:rPr>
              <w:t>P</w:t>
            </w:r>
            <w:r w:rsidRPr="00C16AB4">
              <w:rPr>
                <w:rFonts w:ascii="Times New Roman" w:hAnsi="Times New Roman"/>
                <w:sz w:val="24"/>
                <w:lang w:val="ru-RU"/>
              </w:rPr>
              <w:t>.</w:t>
            </w:r>
          </w:p>
        </w:tc>
      </w:tr>
      <w:tr w:rsidR="00370E7D" w:rsidRPr="00C16AB4" w14:paraId="7D576434" w14:textId="77777777" w:rsidTr="00E63B4E">
        <w:trPr>
          <w:jc w:val="center"/>
        </w:trPr>
        <w:tc>
          <w:tcPr>
            <w:tcW w:w="2268" w:type="dxa"/>
            <w:vAlign w:val="center"/>
          </w:tcPr>
          <w:p w14:paraId="399791AC" w14:textId="77777777" w:rsidR="00370E7D" w:rsidRDefault="00370E7D" w:rsidP="00E63B4E">
            <w:proofErr w:type="gramStart"/>
            <w:r>
              <w:rPr>
                <w:rFonts w:ascii="Times New Roman" w:hAnsi="Times New Roman"/>
                <w:sz w:val="24"/>
              </w:rPr>
              <w:t>solve(</w:t>
            </w:r>
            <w:proofErr w:type="gram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6803" w:type="dxa"/>
            <w:vAlign w:val="center"/>
          </w:tcPr>
          <w:p w14:paraId="06BC355A" w14:textId="77777777" w:rsidR="00370E7D" w:rsidRPr="00C16AB4" w:rsidRDefault="00370E7D" w:rsidP="00E63B4E">
            <w:pPr>
              <w:rPr>
                <w:lang w:val="ru-RU"/>
              </w:rPr>
            </w:pP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Знаходить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розв’язок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системи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після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LUP</w:t>
            </w:r>
            <w:r w:rsidRPr="00C16AB4">
              <w:rPr>
                <w:rFonts w:ascii="Times New Roman" w:hAnsi="Times New Roman"/>
                <w:sz w:val="24"/>
                <w:lang w:val="ru-RU"/>
              </w:rPr>
              <w:t>-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розкладання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>.</w:t>
            </w:r>
          </w:p>
        </w:tc>
      </w:tr>
      <w:tr w:rsidR="00370E7D" w:rsidRPr="00C16AB4" w14:paraId="36017E41" w14:textId="77777777" w:rsidTr="00E63B4E">
        <w:trPr>
          <w:jc w:val="center"/>
        </w:trPr>
        <w:tc>
          <w:tcPr>
            <w:tcW w:w="2268" w:type="dxa"/>
            <w:vAlign w:val="center"/>
          </w:tcPr>
          <w:p w14:paraId="1CAC2D08" w14:textId="77777777" w:rsidR="00370E7D" w:rsidRDefault="00370E7D" w:rsidP="00E63B4E">
            <w:proofErr w:type="spellStart"/>
            <w:proofErr w:type="gramStart"/>
            <w:r>
              <w:rPr>
                <w:rFonts w:ascii="Times New Roman" w:hAnsi="Times New Roman"/>
                <w:sz w:val="24"/>
              </w:rPr>
              <w:t>buildGraph</w:t>
            </w:r>
            <w:proofErr w:type="spellEnd"/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6803" w:type="dxa"/>
            <w:vAlign w:val="center"/>
          </w:tcPr>
          <w:p w14:paraId="1448556A" w14:textId="77777777" w:rsidR="00370E7D" w:rsidRPr="00C16AB4" w:rsidRDefault="00370E7D" w:rsidP="00E63B4E">
            <w:pPr>
              <w:rPr>
                <w:lang w:val="ru-RU"/>
              </w:rPr>
            </w:pP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Будує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граф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із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41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вершини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та 82 ребер.</w:t>
            </w:r>
          </w:p>
        </w:tc>
      </w:tr>
      <w:tr w:rsidR="00370E7D" w:rsidRPr="00C16AB4" w14:paraId="2AC7D258" w14:textId="77777777" w:rsidTr="00E63B4E">
        <w:trPr>
          <w:jc w:val="center"/>
        </w:trPr>
        <w:tc>
          <w:tcPr>
            <w:tcW w:w="2268" w:type="dxa"/>
            <w:vAlign w:val="center"/>
          </w:tcPr>
          <w:p w14:paraId="725546AC" w14:textId="77777777" w:rsidR="00370E7D" w:rsidRDefault="00370E7D" w:rsidP="00E63B4E">
            <w:proofErr w:type="spellStart"/>
            <w:proofErr w:type="gramStart"/>
            <w:r>
              <w:rPr>
                <w:rFonts w:ascii="Times New Roman" w:hAnsi="Times New Roman"/>
                <w:sz w:val="24"/>
              </w:rPr>
              <w:t>bfs</w:t>
            </w:r>
            <w:proofErr w:type="spellEnd"/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6803" w:type="dxa"/>
            <w:vAlign w:val="center"/>
          </w:tcPr>
          <w:p w14:paraId="4C852421" w14:textId="77777777" w:rsidR="00370E7D" w:rsidRPr="00C16AB4" w:rsidRDefault="00370E7D" w:rsidP="00E63B4E">
            <w:pPr>
              <w:rPr>
                <w:lang w:val="ru-RU"/>
              </w:rPr>
            </w:pP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Виконує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обхід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графа в ширину за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допомогою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черги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>.</w:t>
            </w:r>
          </w:p>
        </w:tc>
      </w:tr>
      <w:tr w:rsidR="00370E7D" w:rsidRPr="00C16AB4" w14:paraId="6D05D63E" w14:textId="77777777" w:rsidTr="00E63B4E">
        <w:trPr>
          <w:jc w:val="center"/>
        </w:trPr>
        <w:tc>
          <w:tcPr>
            <w:tcW w:w="2268" w:type="dxa"/>
            <w:vAlign w:val="center"/>
          </w:tcPr>
          <w:p w14:paraId="4EDD30F7" w14:textId="77777777" w:rsidR="00370E7D" w:rsidRDefault="00370E7D" w:rsidP="00E63B4E">
            <w:proofErr w:type="spellStart"/>
            <w:proofErr w:type="gramStart"/>
            <w:r>
              <w:rPr>
                <w:rFonts w:ascii="Times New Roman" w:hAnsi="Times New Roman"/>
                <w:sz w:val="24"/>
              </w:rPr>
              <w:t>placeGasStations</w:t>
            </w:r>
            <w:proofErr w:type="spellEnd"/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6803" w:type="dxa"/>
            <w:vAlign w:val="center"/>
          </w:tcPr>
          <w:p w14:paraId="16AC5A03" w14:textId="77777777" w:rsidR="00370E7D" w:rsidRPr="00C16AB4" w:rsidRDefault="00370E7D" w:rsidP="00E63B4E">
            <w:pPr>
              <w:rPr>
                <w:lang w:val="ru-RU"/>
              </w:rPr>
            </w:pP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Знаходить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вершини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, де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можна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розмістити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автозаправні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колонки без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розміщення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на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сусідніх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 w:rsidRPr="00C16AB4">
              <w:rPr>
                <w:rFonts w:ascii="Times New Roman" w:hAnsi="Times New Roman"/>
                <w:sz w:val="24"/>
                <w:lang w:val="ru-RU"/>
              </w:rPr>
              <w:t>перехрестях</w:t>
            </w:r>
            <w:proofErr w:type="spellEnd"/>
            <w:r w:rsidRPr="00C16AB4">
              <w:rPr>
                <w:rFonts w:ascii="Times New Roman" w:hAnsi="Times New Roman"/>
                <w:sz w:val="24"/>
                <w:lang w:val="ru-RU"/>
              </w:rPr>
              <w:t>.</w:t>
            </w:r>
          </w:p>
        </w:tc>
      </w:tr>
    </w:tbl>
    <w:p w14:paraId="13F8E85C" w14:textId="77777777" w:rsidR="00370E7D" w:rsidRPr="00C16AB4" w:rsidRDefault="00370E7D" w:rsidP="00370E7D">
      <w:pPr>
        <w:rPr>
          <w:lang w:val="ru-RU"/>
        </w:rPr>
      </w:pPr>
    </w:p>
    <w:p w14:paraId="4EF6D12F" w14:textId="77777777" w:rsidR="00370E7D" w:rsidRPr="00C16AB4" w:rsidRDefault="00370E7D" w:rsidP="00370E7D">
      <w:pPr>
        <w:pStyle w:val="2"/>
        <w:rPr>
          <w:lang w:val="ru-RU"/>
        </w:rPr>
      </w:pPr>
      <w:r w:rsidRPr="00C16AB4">
        <w:rPr>
          <w:lang w:val="ru-RU"/>
        </w:rPr>
        <w:t xml:space="preserve">3.2. </w:t>
      </w:r>
      <w:proofErr w:type="spellStart"/>
      <w:r w:rsidRPr="00C16AB4">
        <w:rPr>
          <w:lang w:val="ru-RU"/>
        </w:rPr>
        <w:t>Побудова</w:t>
      </w:r>
      <w:proofErr w:type="spellEnd"/>
      <w:r w:rsidRPr="00C16AB4">
        <w:rPr>
          <w:lang w:val="ru-RU"/>
        </w:rPr>
        <w:t xml:space="preserve"> графа</w:t>
      </w:r>
    </w:p>
    <w:p w14:paraId="6DC3E804" w14:textId="77777777" w:rsidR="00370E7D" w:rsidRPr="00C16AB4" w:rsidRDefault="00370E7D" w:rsidP="00370E7D">
      <w:pPr>
        <w:rPr>
          <w:lang w:val="ru-RU"/>
        </w:rPr>
      </w:pPr>
      <w:r w:rsidRPr="00C16AB4">
        <w:rPr>
          <w:sz w:val="28"/>
          <w:lang w:val="ru-RU"/>
        </w:rPr>
        <w:t xml:space="preserve">Для </w:t>
      </w:r>
      <w:proofErr w:type="spellStart"/>
      <w:r w:rsidRPr="00C16AB4">
        <w:rPr>
          <w:sz w:val="28"/>
          <w:lang w:val="ru-RU"/>
        </w:rPr>
        <w:t>виконання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умови</w:t>
      </w:r>
      <w:proofErr w:type="spellEnd"/>
      <w:r w:rsidRPr="00C16AB4">
        <w:rPr>
          <w:sz w:val="28"/>
          <w:lang w:val="ru-RU"/>
        </w:rPr>
        <w:t xml:space="preserve"> другого </w:t>
      </w:r>
      <w:proofErr w:type="spellStart"/>
      <w:r w:rsidRPr="00C16AB4">
        <w:rPr>
          <w:sz w:val="28"/>
          <w:lang w:val="ru-RU"/>
        </w:rPr>
        <w:t>рівня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було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побудовано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неорієнтований</w:t>
      </w:r>
      <w:proofErr w:type="spellEnd"/>
      <w:r w:rsidRPr="00C16AB4">
        <w:rPr>
          <w:sz w:val="28"/>
          <w:lang w:val="ru-RU"/>
        </w:rPr>
        <w:t xml:space="preserve"> граф </w:t>
      </w:r>
      <w:proofErr w:type="spellStart"/>
      <w:r w:rsidRPr="00C16AB4">
        <w:rPr>
          <w:sz w:val="28"/>
          <w:lang w:val="ru-RU"/>
        </w:rPr>
        <w:t>із</w:t>
      </w:r>
      <w:proofErr w:type="spellEnd"/>
      <w:r w:rsidRPr="00C16AB4">
        <w:rPr>
          <w:sz w:val="28"/>
          <w:lang w:val="ru-RU"/>
        </w:rPr>
        <w:t xml:space="preserve"> 41 </w:t>
      </w:r>
      <w:proofErr w:type="spellStart"/>
      <w:r w:rsidRPr="00C16AB4">
        <w:rPr>
          <w:sz w:val="28"/>
          <w:lang w:val="ru-RU"/>
        </w:rPr>
        <w:t>вершини</w:t>
      </w:r>
      <w:proofErr w:type="spellEnd"/>
      <w:r w:rsidRPr="00C16AB4">
        <w:rPr>
          <w:sz w:val="28"/>
          <w:lang w:val="ru-RU"/>
        </w:rPr>
        <w:t xml:space="preserve">. </w:t>
      </w:r>
      <w:proofErr w:type="spellStart"/>
      <w:r w:rsidRPr="00C16AB4">
        <w:rPr>
          <w:sz w:val="28"/>
          <w:lang w:val="ru-RU"/>
        </w:rPr>
        <w:t>Кожна</w:t>
      </w:r>
      <w:proofErr w:type="spellEnd"/>
      <w:r w:rsidRPr="00C16AB4">
        <w:rPr>
          <w:sz w:val="28"/>
          <w:lang w:val="ru-RU"/>
        </w:rPr>
        <w:t xml:space="preserve"> вершина </w:t>
      </w:r>
      <w:proofErr w:type="spellStart"/>
      <w:r w:rsidRPr="00C16AB4">
        <w:rPr>
          <w:sz w:val="28"/>
          <w:lang w:val="ru-RU"/>
        </w:rPr>
        <w:t>з’єднується</w:t>
      </w:r>
      <w:proofErr w:type="spellEnd"/>
      <w:r w:rsidRPr="00C16AB4">
        <w:rPr>
          <w:sz w:val="28"/>
          <w:lang w:val="ru-RU"/>
        </w:rPr>
        <w:t xml:space="preserve"> з </w:t>
      </w:r>
      <w:proofErr w:type="spellStart"/>
      <w:r w:rsidRPr="00C16AB4">
        <w:rPr>
          <w:sz w:val="28"/>
          <w:lang w:val="ru-RU"/>
        </w:rPr>
        <w:t>двома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наступними</w:t>
      </w:r>
      <w:proofErr w:type="spellEnd"/>
      <w:r w:rsidRPr="00C16AB4">
        <w:rPr>
          <w:sz w:val="28"/>
          <w:lang w:val="ru-RU"/>
        </w:rPr>
        <w:t xml:space="preserve"> вершинами по колу. Через </w:t>
      </w:r>
      <w:proofErr w:type="spellStart"/>
      <w:r w:rsidRPr="00C16AB4">
        <w:rPr>
          <w:sz w:val="28"/>
          <w:lang w:val="ru-RU"/>
        </w:rPr>
        <w:t>симетричність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зв’язків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кожна</w:t>
      </w:r>
      <w:proofErr w:type="spellEnd"/>
      <w:r w:rsidRPr="00C16AB4">
        <w:rPr>
          <w:sz w:val="28"/>
          <w:lang w:val="ru-RU"/>
        </w:rPr>
        <w:t xml:space="preserve"> вершина </w:t>
      </w:r>
      <w:proofErr w:type="spellStart"/>
      <w:r w:rsidRPr="00C16AB4">
        <w:rPr>
          <w:sz w:val="28"/>
          <w:lang w:val="ru-RU"/>
        </w:rPr>
        <w:t>має</w:t>
      </w:r>
      <w:proofErr w:type="spellEnd"/>
      <w:r w:rsidRPr="00C16AB4">
        <w:rPr>
          <w:sz w:val="28"/>
          <w:lang w:val="ru-RU"/>
        </w:rPr>
        <w:t xml:space="preserve"> 4 </w:t>
      </w:r>
      <w:proofErr w:type="spellStart"/>
      <w:r w:rsidRPr="00C16AB4">
        <w:rPr>
          <w:sz w:val="28"/>
          <w:lang w:val="ru-RU"/>
        </w:rPr>
        <w:t>сусідні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вершини</w:t>
      </w:r>
      <w:proofErr w:type="spellEnd"/>
      <w:r w:rsidRPr="00C16AB4">
        <w:rPr>
          <w:sz w:val="28"/>
          <w:lang w:val="ru-RU"/>
        </w:rPr>
        <w:t>.</w:t>
      </w:r>
    </w:p>
    <w:p w14:paraId="0FA8C988" w14:textId="77777777" w:rsidR="00370E7D" w:rsidRPr="00C16AB4" w:rsidRDefault="00370E7D" w:rsidP="00370E7D">
      <w:pPr>
        <w:rPr>
          <w:lang w:val="ru-RU"/>
        </w:rPr>
      </w:pPr>
      <w:proofErr w:type="spellStart"/>
      <w:r w:rsidRPr="00C16AB4">
        <w:rPr>
          <w:sz w:val="28"/>
          <w:lang w:val="ru-RU"/>
        </w:rPr>
        <w:t>Кількість</w:t>
      </w:r>
      <w:proofErr w:type="spellEnd"/>
      <w:r w:rsidRPr="00C16AB4">
        <w:rPr>
          <w:sz w:val="28"/>
          <w:lang w:val="ru-RU"/>
        </w:rPr>
        <w:t xml:space="preserve"> ребер у такому </w:t>
      </w:r>
      <w:proofErr w:type="spellStart"/>
      <w:r w:rsidRPr="00C16AB4">
        <w:rPr>
          <w:sz w:val="28"/>
          <w:lang w:val="ru-RU"/>
        </w:rPr>
        <w:t>графі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дорівнює</w:t>
      </w:r>
      <w:proofErr w:type="spellEnd"/>
      <w:r w:rsidRPr="00C16AB4">
        <w:rPr>
          <w:sz w:val="28"/>
          <w:lang w:val="ru-RU"/>
        </w:rPr>
        <w:t>:</w:t>
      </w:r>
    </w:p>
    <w:p w14:paraId="5948256B" w14:textId="77777777" w:rsidR="00370E7D" w:rsidRPr="00C16AB4" w:rsidRDefault="00370E7D" w:rsidP="00370E7D">
      <w:pPr>
        <w:rPr>
          <w:lang w:val="ru-RU"/>
        </w:rPr>
      </w:pPr>
      <w:r w:rsidRPr="00C16AB4">
        <w:rPr>
          <w:sz w:val="28"/>
          <w:lang w:val="ru-RU"/>
        </w:rPr>
        <w:t>41 * 4 / 2 = 82</w:t>
      </w:r>
    </w:p>
    <w:p w14:paraId="3FD070DC" w14:textId="77777777" w:rsidR="00370E7D" w:rsidRPr="00C16AB4" w:rsidRDefault="00370E7D" w:rsidP="00370E7D">
      <w:pPr>
        <w:rPr>
          <w:lang w:val="ru-RU"/>
        </w:rPr>
      </w:pPr>
      <w:proofErr w:type="spellStart"/>
      <w:r w:rsidRPr="00C16AB4">
        <w:rPr>
          <w:sz w:val="28"/>
          <w:lang w:val="ru-RU"/>
        </w:rPr>
        <w:lastRenderedPageBreak/>
        <w:t>Тобто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умова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задачі</w:t>
      </w:r>
      <w:proofErr w:type="spellEnd"/>
      <w:r w:rsidRPr="00C16AB4">
        <w:rPr>
          <w:sz w:val="28"/>
          <w:lang w:val="ru-RU"/>
        </w:rPr>
        <w:t xml:space="preserve"> про 82 </w:t>
      </w:r>
      <w:proofErr w:type="spellStart"/>
      <w:r w:rsidRPr="00C16AB4">
        <w:rPr>
          <w:sz w:val="28"/>
          <w:lang w:val="ru-RU"/>
        </w:rPr>
        <w:t>відрізки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вулиць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виконується</w:t>
      </w:r>
      <w:proofErr w:type="spellEnd"/>
      <w:r w:rsidRPr="00C16AB4">
        <w:rPr>
          <w:sz w:val="28"/>
          <w:lang w:val="ru-RU"/>
        </w:rPr>
        <w:t xml:space="preserve">. </w:t>
      </w:r>
      <w:proofErr w:type="spellStart"/>
      <w:r w:rsidRPr="00C16AB4">
        <w:rPr>
          <w:sz w:val="28"/>
          <w:lang w:val="ru-RU"/>
        </w:rPr>
        <w:t>Вершини</w:t>
      </w:r>
      <w:proofErr w:type="spellEnd"/>
      <w:r w:rsidRPr="00C16AB4">
        <w:rPr>
          <w:sz w:val="28"/>
          <w:lang w:val="ru-RU"/>
        </w:rPr>
        <w:t xml:space="preserve"> графа </w:t>
      </w:r>
      <w:proofErr w:type="spellStart"/>
      <w:r w:rsidRPr="00C16AB4">
        <w:rPr>
          <w:sz w:val="28"/>
          <w:lang w:val="ru-RU"/>
        </w:rPr>
        <w:t>відповідають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перехрестям</w:t>
      </w:r>
      <w:proofErr w:type="spellEnd"/>
      <w:r w:rsidRPr="00C16AB4">
        <w:rPr>
          <w:sz w:val="28"/>
          <w:lang w:val="ru-RU"/>
        </w:rPr>
        <w:t xml:space="preserve">, а ребра — </w:t>
      </w:r>
      <w:proofErr w:type="spellStart"/>
      <w:r w:rsidRPr="00C16AB4">
        <w:rPr>
          <w:sz w:val="28"/>
          <w:lang w:val="ru-RU"/>
        </w:rPr>
        <w:t>відрізкам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вулиць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між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перехрестями</w:t>
      </w:r>
      <w:proofErr w:type="spellEnd"/>
      <w:r w:rsidRPr="00C16AB4">
        <w:rPr>
          <w:sz w:val="28"/>
          <w:lang w:val="ru-RU"/>
        </w:rPr>
        <w:t>.</w:t>
      </w:r>
    </w:p>
    <w:p w14:paraId="3A866C7B" w14:textId="77777777" w:rsidR="00370E7D" w:rsidRPr="00C16AB4" w:rsidRDefault="00370E7D" w:rsidP="00370E7D">
      <w:pPr>
        <w:rPr>
          <w:lang w:val="ru-RU"/>
        </w:rPr>
      </w:pPr>
      <w:r w:rsidRPr="00C16AB4">
        <w:rPr>
          <w:sz w:val="28"/>
          <w:lang w:val="ru-RU"/>
        </w:rPr>
        <w:t xml:space="preserve">Приклад </w:t>
      </w:r>
      <w:proofErr w:type="spellStart"/>
      <w:r w:rsidRPr="00C16AB4">
        <w:rPr>
          <w:sz w:val="28"/>
          <w:lang w:val="ru-RU"/>
        </w:rPr>
        <w:t>зв’язків</w:t>
      </w:r>
      <w:proofErr w:type="spellEnd"/>
      <w:r w:rsidRPr="00C16AB4">
        <w:rPr>
          <w:sz w:val="28"/>
          <w:lang w:val="ru-RU"/>
        </w:rPr>
        <w:t xml:space="preserve"> для перших вершин:</w:t>
      </w:r>
    </w:p>
    <w:p w14:paraId="51FC8C3D" w14:textId="77777777" w:rsidR="00370E7D" w:rsidRDefault="00370E7D" w:rsidP="00370E7D">
      <w:pPr>
        <w:pStyle w:val="Code"/>
      </w:pPr>
      <w:r>
        <w:t>1: 2, 3, 40, 41</w:t>
      </w:r>
    </w:p>
    <w:p w14:paraId="609CED08" w14:textId="77777777" w:rsidR="00370E7D" w:rsidRDefault="00370E7D" w:rsidP="00370E7D">
      <w:pPr>
        <w:pStyle w:val="Code"/>
      </w:pPr>
      <w:r>
        <w:t>2: 1, 3, 4, 41</w:t>
      </w:r>
    </w:p>
    <w:p w14:paraId="7F3E22D2" w14:textId="77777777" w:rsidR="00370E7D" w:rsidRDefault="00370E7D" w:rsidP="00370E7D">
      <w:pPr>
        <w:pStyle w:val="Code"/>
      </w:pPr>
      <w:r>
        <w:t>3: 1, 2, 4, 5</w:t>
      </w:r>
    </w:p>
    <w:p w14:paraId="0DCAC71B" w14:textId="77777777" w:rsidR="00370E7D" w:rsidRDefault="00370E7D" w:rsidP="00370E7D">
      <w:pPr>
        <w:pStyle w:val="Code"/>
      </w:pPr>
      <w:r>
        <w:t>4: 2, 3, 5, 6</w:t>
      </w:r>
    </w:p>
    <w:p w14:paraId="3745112E" w14:textId="77777777" w:rsidR="00370E7D" w:rsidRDefault="00370E7D" w:rsidP="00370E7D">
      <w:pPr>
        <w:pStyle w:val="Code"/>
      </w:pPr>
      <w:r>
        <w:t>5: 3, 4, 6, 7</w:t>
      </w:r>
    </w:p>
    <w:p w14:paraId="6FB0D84A" w14:textId="77777777" w:rsidR="00370E7D" w:rsidRDefault="00370E7D" w:rsidP="00370E7D">
      <w:r>
        <w:rPr>
          <w:sz w:val="28"/>
        </w:rPr>
        <w:t>Граф зображено нижче.</w:t>
      </w:r>
    </w:p>
    <w:p w14:paraId="6E669321" w14:textId="77777777" w:rsidR="00370E7D" w:rsidRDefault="00370E7D" w:rsidP="00370E7D">
      <w:pPr>
        <w:jc w:val="center"/>
      </w:pPr>
      <w:r>
        <w:rPr>
          <w:noProof/>
        </w:rPr>
        <w:drawing>
          <wp:inline distT="0" distB="0" distL="0" distR="0" wp14:anchorId="24BB2A61" wp14:editId="3B558E99">
            <wp:extent cx="5040000" cy="50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variant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49C1" w14:textId="77777777" w:rsidR="00370E7D" w:rsidRPr="00C16AB4" w:rsidRDefault="00370E7D" w:rsidP="00370E7D">
      <w:pPr>
        <w:jc w:val="center"/>
        <w:rPr>
          <w:lang w:val="ru-RU"/>
        </w:rPr>
      </w:pPr>
      <w:r w:rsidRPr="00C16AB4">
        <w:rPr>
          <w:lang w:val="ru-RU"/>
        </w:rPr>
        <w:t xml:space="preserve">Рисунок 1 — </w:t>
      </w:r>
      <w:proofErr w:type="spellStart"/>
      <w:r w:rsidRPr="00C16AB4">
        <w:rPr>
          <w:lang w:val="ru-RU"/>
        </w:rPr>
        <w:t>Побудований</w:t>
      </w:r>
      <w:proofErr w:type="spellEnd"/>
      <w:r w:rsidRPr="00C16AB4">
        <w:rPr>
          <w:lang w:val="ru-RU"/>
        </w:rPr>
        <w:t xml:space="preserve"> граф для </w:t>
      </w:r>
      <w:proofErr w:type="spellStart"/>
      <w:r w:rsidRPr="00C16AB4">
        <w:rPr>
          <w:lang w:val="ru-RU"/>
        </w:rPr>
        <w:t>варіанта</w:t>
      </w:r>
      <w:proofErr w:type="spellEnd"/>
      <w:r w:rsidRPr="00C16AB4">
        <w:rPr>
          <w:lang w:val="ru-RU"/>
        </w:rPr>
        <w:t xml:space="preserve"> 18</w:t>
      </w:r>
    </w:p>
    <w:p w14:paraId="357B6BD1" w14:textId="77777777" w:rsidR="00370E7D" w:rsidRPr="00C16AB4" w:rsidRDefault="00370E7D" w:rsidP="00370E7D">
      <w:pPr>
        <w:rPr>
          <w:lang w:val="ru-RU"/>
        </w:rPr>
      </w:pPr>
      <w:proofErr w:type="gramStart"/>
      <w:r w:rsidRPr="00C16AB4">
        <w:rPr>
          <w:sz w:val="28"/>
          <w:lang w:val="ru-RU"/>
        </w:rPr>
        <w:t>Для запуску</w:t>
      </w:r>
      <w:proofErr w:type="gram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програми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потрібно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мати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встановлений</w:t>
      </w:r>
      <w:proofErr w:type="spellEnd"/>
      <w:r w:rsidRPr="00C16AB4">
        <w:rPr>
          <w:sz w:val="28"/>
          <w:lang w:val="ru-RU"/>
        </w:rPr>
        <w:t xml:space="preserve"> </w:t>
      </w:r>
      <w:r>
        <w:rPr>
          <w:sz w:val="28"/>
        </w:rPr>
        <w:t>JDK</w:t>
      </w:r>
      <w:r w:rsidRPr="00C16AB4">
        <w:rPr>
          <w:sz w:val="28"/>
          <w:lang w:val="ru-RU"/>
        </w:rPr>
        <w:t xml:space="preserve">. Файл </w:t>
      </w:r>
      <w:proofErr w:type="spellStart"/>
      <w:r w:rsidRPr="00C16AB4">
        <w:rPr>
          <w:sz w:val="28"/>
          <w:lang w:val="ru-RU"/>
        </w:rPr>
        <w:t>програми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має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назву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>
        <w:rPr>
          <w:sz w:val="28"/>
        </w:rPr>
        <w:t>Main</w:t>
      </w:r>
      <w:proofErr w:type="spellEnd"/>
      <w:r w:rsidRPr="00C16AB4">
        <w:rPr>
          <w:sz w:val="28"/>
          <w:lang w:val="ru-RU"/>
        </w:rPr>
        <w:t>.</w:t>
      </w:r>
      <w:proofErr w:type="spellStart"/>
      <w:r>
        <w:rPr>
          <w:sz w:val="28"/>
        </w:rPr>
        <w:t>java</w:t>
      </w:r>
      <w:proofErr w:type="spellEnd"/>
      <w:r w:rsidRPr="00C16AB4">
        <w:rPr>
          <w:sz w:val="28"/>
          <w:lang w:val="ru-RU"/>
        </w:rPr>
        <w:t xml:space="preserve">. </w:t>
      </w:r>
      <w:proofErr w:type="spellStart"/>
      <w:r w:rsidRPr="00C16AB4">
        <w:rPr>
          <w:sz w:val="28"/>
          <w:lang w:val="ru-RU"/>
        </w:rPr>
        <w:t>Його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можна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запустити</w:t>
      </w:r>
      <w:proofErr w:type="spellEnd"/>
      <w:r w:rsidRPr="00C16AB4">
        <w:rPr>
          <w:sz w:val="28"/>
          <w:lang w:val="ru-RU"/>
        </w:rPr>
        <w:t xml:space="preserve"> через </w:t>
      </w:r>
      <w:proofErr w:type="spellStart"/>
      <w:r w:rsidRPr="00C16AB4">
        <w:rPr>
          <w:sz w:val="28"/>
          <w:lang w:val="ru-RU"/>
        </w:rPr>
        <w:t>командний</w:t>
      </w:r>
      <w:proofErr w:type="spellEnd"/>
      <w:r w:rsidRPr="00C16AB4">
        <w:rPr>
          <w:sz w:val="28"/>
          <w:lang w:val="ru-RU"/>
        </w:rPr>
        <w:t xml:space="preserve"> рядок командами:</w:t>
      </w:r>
    </w:p>
    <w:p w14:paraId="5AE4018C" w14:textId="77777777" w:rsidR="00370E7D" w:rsidRPr="00370E7D" w:rsidRDefault="00370E7D" w:rsidP="00370E7D">
      <w:pPr>
        <w:pStyle w:val="Code"/>
        <w:rPr>
          <w:b/>
          <w:bCs/>
          <w:sz w:val="24"/>
          <w:szCs w:val="24"/>
          <w:lang w:val="ru-RU"/>
        </w:rPr>
      </w:pPr>
      <w:proofErr w:type="spellStart"/>
      <w:r w:rsidRPr="00370E7D">
        <w:rPr>
          <w:b/>
          <w:bCs/>
          <w:sz w:val="24"/>
          <w:szCs w:val="24"/>
        </w:rPr>
        <w:t>javac</w:t>
      </w:r>
      <w:proofErr w:type="spellEnd"/>
      <w:r w:rsidRPr="00370E7D">
        <w:rPr>
          <w:b/>
          <w:bCs/>
          <w:sz w:val="24"/>
          <w:szCs w:val="24"/>
          <w:lang w:val="ru-RU"/>
        </w:rPr>
        <w:t xml:space="preserve"> </w:t>
      </w:r>
      <w:r w:rsidRPr="00370E7D">
        <w:rPr>
          <w:b/>
          <w:bCs/>
          <w:sz w:val="24"/>
          <w:szCs w:val="24"/>
        </w:rPr>
        <w:t>Main</w:t>
      </w:r>
      <w:r w:rsidRPr="00370E7D">
        <w:rPr>
          <w:b/>
          <w:bCs/>
          <w:sz w:val="24"/>
          <w:szCs w:val="24"/>
          <w:lang w:val="ru-RU"/>
        </w:rPr>
        <w:t>.</w:t>
      </w:r>
      <w:r w:rsidRPr="00370E7D">
        <w:rPr>
          <w:b/>
          <w:bCs/>
          <w:sz w:val="24"/>
          <w:szCs w:val="24"/>
        </w:rPr>
        <w:t>java</w:t>
      </w:r>
    </w:p>
    <w:p w14:paraId="781C42C7" w14:textId="77777777" w:rsidR="00370E7D" w:rsidRPr="00370E7D" w:rsidRDefault="00370E7D" w:rsidP="00370E7D">
      <w:pPr>
        <w:pStyle w:val="Code"/>
        <w:rPr>
          <w:b/>
          <w:bCs/>
          <w:sz w:val="24"/>
          <w:szCs w:val="24"/>
          <w:lang w:val="ru-RU"/>
        </w:rPr>
      </w:pPr>
      <w:r w:rsidRPr="00370E7D">
        <w:rPr>
          <w:b/>
          <w:bCs/>
          <w:sz w:val="24"/>
          <w:szCs w:val="24"/>
        </w:rPr>
        <w:t>java</w:t>
      </w:r>
      <w:r w:rsidRPr="00370E7D">
        <w:rPr>
          <w:b/>
          <w:bCs/>
          <w:sz w:val="24"/>
          <w:szCs w:val="24"/>
          <w:lang w:val="ru-RU"/>
        </w:rPr>
        <w:t xml:space="preserve"> </w:t>
      </w:r>
      <w:r w:rsidRPr="00370E7D">
        <w:rPr>
          <w:b/>
          <w:bCs/>
          <w:sz w:val="24"/>
          <w:szCs w:val="24"/>
        </w:rPr>
        <w:t>Main</w:t>
      </w:r>
    </w:p>
    <w:p w14:paraId="6F3AD436" w14:textId="77777777" w:rsidR="00370E7D" w:rsidRPr="00C16AB4" w:rsidRDefault="00370E7D" w:rsidP="00370E7D">
      <w:pPr>
        <w:rPr>
          <w:lang w:val="ru-RU"/>
        </w:rPr>
      </w:pPr>
      <w:proofErr w:type="spellStart"/>
      <w:r w:rsidRPr="00C16AB4">
        <w:rPr>
          <w:sz w:val="28"/>
          <w:lang w:val="ru-RU"/>
        </w:rPr>
        <w:t>Після</w:t>
      </w:r>
      <w:proofErr w:type="spellEnd"/>
      <w:r w:rsidRPr="00C16AB4">
        <w:rPr>
          <w:sz w:val="28"/>
          <w:lang w:val="ru-RU"/>
        </w:rPr>
        <w:t xml:space="preserve"> запуску </w:t>
      </w:r>
      <w:proofErr w:type="spellStart"/>
      <w:r w:rsidRPr="00C16AB4">
        <w:rPr>
          <w:sz w:val="28"/>
          <w:lang w:val="ru-RU"/>
        </w:rPr>
        <w:t>програма</w:t>
      </w:r>
      <w:proofErr w:type="spellEnd"/>
      <w:r w:rsidRPr="00C16AB4">
        <w:rPr>
          <w:sz w:val="28"/>
          <w:lang w:val="ru-RU"/>
        </w:rPr>
        <w:t xml:space="preserve"> просить ввести </w:t>
      </w:r>
      <w:proofErr w:type="spellStart"/>
      <w:r w:rsidRPr="00C16AB4">
        <w:rPr>
          <w:sz w:val="28"/>
          <w:lang w:val="ru-RU"/>
        </w:rPr>
        <w:t>коефіцієнти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системи</w:t>
      </w:r>
      <w:proofErr w:type="spellEnd"/>
      <w:r w:rsidRPr="00C16AB4">
        <w:rPr>
          <w:sz w:val="28"/>
          <w:lang w:val="ru-RU"/>
        </w:rPr>
        <w:t xml:space="preserve">. Для кожного </w:t>
      </w:r>
      <w:proofErr w:type="spellStart"/>
      <w:r w:rsidRPr="00C16AB4">
        <w:rPr>
          <w:sz w:val="28"/>
          <w:lang w:val="ru-RU"/>
        </w:rPr>
        <w:t>рівняння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вводяться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чотири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коефіцієнти</w:t>
      </w:r>
      <w:proofErr w:type="spellEnd"/>
      <w:r w:rsidRPr="00C16AB4">
        <w:rPr>
          <w:sz w:val="28"/>
          <w:lang w:val="ru-RU"/>
        </w:rPr>
        <w:t xml:space="preserve"> при </w:t>
      </w:r>
      <w:r>
        <w:rPr>
          <w:sz w:val="28"/>
        </w:rPr>
        <w:t>x</w:t>
      </w:r>
      <w:r w:rsidRPr="00C16AB4">
        <w:rPr>
          <w:sz w:val="28"/>
          <w:lang w:val="ru-RU"/>
        </w:rPr>
        <w:t xml:space="preserve">1, </w:t>
      </w:r>
      <w:r>
        <w:rPr>
          <w:sz w:val="28"/>
        </w:rPr>
        <w:t>x</w:t>
      </w:r>
      <w:r w:rsidRPr="00C16AB4">
        <w:rPr>
          <w:sz w:val="28"/>
          <w:lang w:val="ru-RU"/>
        </w:rPr>
        <w:t xml:space="preserve">2, </w:t>
      </w:r>
      <w:r>
        <w:rPr>
          <w:sz w:val="28"/>
        </w:rPr>
        <w:t>x</w:t>
      </w:r>
      <w:r w:rsidRPr="00C16AB4">
        <w:rPr>
          <w:sz w:val="28"/>
          <w:lang w:val="ru-RU"/>
        </w:rPr>
        <w:t xml:space="preserve">3, </w:t>
      </w:r>
      <w:r>
        <w:rPr>
          <w:sz w:val="28"/>
        </w:rPr>
        <w:t>x</w:t>
      </w:r>
      <w:r w:rsidRPr="00C16AB4">
        <w:rPr>
          <w:sz w:val="28"/>
          <w:lang w:val="ru-RU"/>
        </w:rPr>
        <w:t xml:space="preserve">4, а </w:t>
      </w:r>
      <w:proofErr w:type="spellStart"/>
      <w:r w:rsidRPr="00C16AB4">
        <w:rPr>
          <w:sz w:val="28"/>
          <w:lang w:val="ru-RU"/>
        </w:rPr>
        <w:t>потім</w:t>
      </w:r>
      <w:proofErr w:type="spellEnd"/>
      <w:r w:rsidRPr="00C16AB4">
        <w:rPr>
          <w:sz w:val="28"/>
          <w:lang w:val="ru-RU"/>
        </w:rPr>
        <w:t xml:space="preserve"> права </w:t>
      </w:r>
      <w:proofErr w:type="spellStart"/>
      <w:r w:rsidRPr="00C16AB4">
        <w:rPr>
          <w:sz w:val="28"/>
          <w:lang w:val="ru-RU"/>
        </w:rPr>
        <w:t>частина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рівняння</w:t>
      </w:r>
      <w:proofErr w:type="spellEnd"/>
      <w:r w:rsidRPr="00C16AB4">
        <w:rPr>
          <w:sz w:val="28"/>
          <w:lang w:val="ru-RU"/>
        </w:rPr>
        <w:t>.</w:t>
      </w:r>
    </w:p>
    <w:p w14:paraId="3EEC08A3" w14:textId="77777777" w:rsidR="00370E7D" w:rsidRPr="00C16AB4" w:rsidRDefault="00370E7D" w:rsidP="00370E7D">
      <w:pPr>
        <w:rPr>
          <w:lang w:val="ru-RU"/>
        </w:rPr>
      </w:pPr>
      <w:r w:rsidRPr="00C16AB4">
        <w:rPr>
          <w:sz w:val="28"/>
          <w:lang w:val="ru-RU"/>
        </w:rPr>
        <w:lastRenderedPageBreak/>
        <w:t xml:space="preserve">Для </w:t>
      </w:r>
      <w:proofErr w:type="spellStart"/>
      <w:r w:rsidRPr="00C16AB4">
        <w:rPr>
          <w:sz w:val="28"/>
          <w:lang w:val="ru-RU"/>
        </w:rPr>
        <w:t>варіанта</w:t>
      </w:r>
      <w:proofErr w:type="spellEnd"/>
      <w:r w:rsidRPr="00C16AB4">
        <w:rPr>
          <w:sz w:val="28"/>
          <w:lang w:val="ru-RU"/>
        </w:rPr>
        <w:t xml:space="preserve"> 18 </w:t>
      </w:r>
      <w:proofErr w:type="spellStart"/>
      <w:r w:rsidRPr="00C16AB4">
        <w:rPr>
          <w:sz w:val="28"/>
          <w:lang w:val="ru-RU"/>
        </w:rPr>
        <w:t>потрібно</w:t>
      </w:r>
      <w:proofErr w:type="spellEnd"/>
      <w:r w:rsidRPr="00C16AB4">
        <w:rPr>
          <w:sz w:val="28"/>
          <w:lang w:val="ru-RU"/>
        </w:rPr>
        <w:t xml:space="preserve"> ввести </w:t>
      </w:r>
      <w:proofErr w:type="spellStart"/>
      <w:r w:rsidRPr="00C16AB4">
        <w:rPr>
          <w:sz w:val="28"/>
          <w:lang w:val="ru-RU"/>
        </w:rPr>
        <w:t>такі</w:t>
      </w:r>
      <w:proofErr w:type="spellEnd"/>
      <w:r w:rsidRPr="00C16AB4">
        <w:rPr>
          <w:sz w:val="28"/>
          <w:lang w:val="ru-RU"/>
        </w:rPr>
        <w:t xml:space="preserve"> рядки:</w:t>
      </w:r>
    </w:p>
    <w:p w14:paraId="00143A26" w14:textId="77777777" w:rsidR="00370E7D" w:rsidRPr="00C16AB4" w:rsidRDefault="00370E7D" w:rsidP="00370E7D">
      <w:pPr>
        <w:pStyle w:val="Code"/>
        <w:rPr>
          <w:lang w:val="ru-RU"/>
        </w:rPr>
      </w:pPr>
      <w:r w:rsidRPr="00C16AB4">
        <w:rPr>
          <w:lang w:val="ru-RU"/>
        </w:rPr>
        <w:t>0 4 -1 -6 -38</w:t>
      </w:r>
    </w:p>
    <w:p w14:paraId="23076A9F" w14:textId="77777777" w:rsidR="00370E7D" w:rsidRPr="00C16AB4" w:rsidRDefault="00370E7D" w:rsidP="00370E7D">
      <w:pPr>
        <w:pStyle w:val="Code"/>
        <w:rPr>
          <w:lang w:val="ru-RU"/>
        </w:rPr>
      </w:pPr>
      <w:r w:rsidRPr="00C16AB4">
        <w:rPr>
          <w:lang w:val="ru-RU"/>
        </w:rPr>
        <w:t>6 7 2 7 50</w:t>
      </w:r>
    </w:p>
    <w:p w14:paraId="6E920CAF" w14:textId="77777777" w:rsidR="00370E7D" w:rsidRPr="00C16AB4" w:rsidRDefault="00370E7D" w:rsidP="00370E7D">
      <w:pPr>
        <w:pStyle w:val="Code"/>
        <w:rPr>
          <w:lang w:val="ru-RU"/>
        </w:rPr>
      </w:pPr>
      <w:r w:rsidRPr="00C16AB4">
        <w:rPr>
          <w:lang w:val="ru-RU"/>
        </w:rPr>
        <w:t>-10 -10 5 -10 -70</w:t>
      </w:r>
    </w:p>
    <w:p w14:paraId="73FD8284" w14:textId="77777777" w:rsidR="00370E7D" w:rsidRPr="00C16AB4" w:rsidRDefault="00370E7D" w:rsidP="00370E7D">
      <w:pPr>
        <w:pStyle w:val="Code"/>
        <w:rPr>
          <w:lang w:val="ru-RU"/>
        </w:rPr>
      </w:pPr>
      <w:r w:rsidRPr="00C16AB4">
        <w:rPr>
          <w:lang w:val="ru-RU"/>
        </w:rPr>
        <w:t>6 1 4 0 -5</w:t>
      </w:r>
    </w:p>
    <w:p w14:paraId="5F85065A" w14:textId="77777777" w:rsidR="00370E7D" w:rsidRPr="00C16AB4" w:rsidRDefault="00370E7D" w:rsidP="00370E7D">
      <w:pPr>
        <w:rPr>
          <w:lang w:val="ru-RU"/>
        </w:rPr>
      </w:pPr>
      <w:proofErr w:type="spellStart"/>
      <w:r w:rsidRPr="00C16AB4">
        <w:rPr>
          <w:sz w:val="28"/>
          <w:lang w:val="ru-RU"/>
        </w:rPr>
        <w:t>Після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розв’язання</w:t>
      </w:r>
      <w:proofErr w:type="spellEnd"/>
      <w:r w:rsidRPr="00C16AB4">
        <w:rPr>
          <w:sz w:val="28"/>
          <w:lang w:val="ru-RU"/>
        </w:rPr>
        <w:t xml:space="preserve"> СЛАР </w:t>
      </w:r>
      <w:proofErr w:type="spellStart"/>
      <w:r w:rsidRPr="00C16AB4">
        <w:rPr>
          <w:sz w:val="28"/>
          <w:lang w:val="ru-RU"/>
        </w:rPr>
        <w:t>програма</w:t>
      </w:r>
      <w:proofErr w:type="spellEnd"/>
      <w:r w:rsidRPr="00C16AB4">
        <w:rPr>
          <w:sz w:val="28"/>
          <w:lang w:val="ru-RU"/>
        </w:rPr>
        <w:t xml:space="preserve"> автоматично переходить до </w:t>
      </w:r>
      <w:proofErr w:type="spellStart"/>
      <w:r w:rsidRPr="00C16AB4">
        <w:rPr>
          <w:sz w:val="28"/>
          <w:lang w:val="ru-RU"/>
        </w:rPr>
        <w:t>роботи</w:t>
      </w:r>
      <w:proofErr w:type="spellEnd"/>
      <w:r w:rsidRPr="00C16AB4">
        <w:rPr>
          <w:sz w:val="28"/>
          <w:lang w:val="ru-RU"/>
        </w:rPr>
        <w:t xml:space="preserve"> з графом. </w:t>
      </w:r>
      <w:proofErr w:type="spellStart"/>
      <w:r w:rsidRPr="00C16AB4">
        <w:rPr>
          <w:sz w:val="28"/>
          <w:lang w:val="ru-RU"/>
        </w:rPr>
        <w:t>Користувач</w:t>
      </w:r>
      <w:proofErr w:type="spellEnd"/>
      <w:r w:rsidRPr="00C16AB4">
        <w:rPr>
          <w:sz w:val="28"/>
          <w:lang w:val="ru-RU"/>
        </w:rPr>
        <w:t xml:space="preserve"> вводить </w:t>
      </w:r>
      <w:proofErr w:type="spellStart"/>
      <w:r w:rsidRPr="00C16AB4">
        <w:rPr>
          <w:sz w:val="28"/>
          <w:lang w:val="ru-RU"/>
        </w:rPr>
        <w:t>початкову</w:t>
      </w:r>
      <w:proofErr w:type="spellEnd"/>
      <w:r w:rsidRPr="00C16AB4">
        <w:rPr>
          <w:sz w:val="28"/>
          <w:lang w:val="ru-RU"/>
        </w:rPr>
        <w:t xml:space="preserve"> вершину </w:t>
      </w:r>
      <w:proofErr w:type="gramStart"/>
      <w:r w:rsidRPr="00C16AB4">
        <w:rPr>
          <w:sz w:val="28"/>
          <w:lang w:val="ru-RU"/>
        </w:rPr>
        <w:t>для обходу</w:t>
      </w:r>
      <w:proofErr w:type="gramEnd"/>
      <w:r w:rsidRPr="00C16AB4">
        <w:rPr>
          <w:sz w:val="28"/>
          <w:lang w:val="ru-RU"/>
        </w:rPr>
        <w:t xml:space="preserve"> в ширину. </w:t>
      </w:r>
      <w:proofErr w:type="spellStart"/>
      <w:r w:rsidRPr="00C16AB4">
        <w:rPr>
          <w:sz w:val="28"/>
          <w:lang w:val="ru-RU"/>
        </w:rPr>
        <w:t>Наприклад</w:t>
      </w:r>
      <w:proofErr w:type="spellEnd"/>
      <w:r w:rsidRPr="00C16AB4">
        <w:rPr>
          <w:sz w:val="28"/>
          <w:lang w:val="ru-RU"/>
        </w:rPr>
        <w:t xml:space="preserve">, </w:t>
      </w:r>
      <w:proofErr w:type="spellStart"/>
      <w:r w:rsidRPr="00C16AB4">
        <w:rPr>
          <w:sz w:val="28"/>
          <w:lang w:val="ru-RU"/>
        </w:rPr>
        <w:t>можна</w:t>
      </w:r>
      <w:proofErr w:type="spellEnd"/>
      <w:r w:rsidRPr="00C16AB4">
        <w:rPr>
          <w:sz w:val="28"/>
          <w:lang w:val="ru-RU"/>
        </w:rPr>
        <w:t xml:space="preserve"> ввести вершину 1.</w:t>
      </w:r>
    </w:p>
    <w:p w14:paraId="0D51830A" w14:textId="77777777" w:rsidR="00370E7D" w:rsidRPr="00C16AB4" w:rsidRDefault="00370E7D" w:rsidP="00370E7D">
      <w:pPr>
        <w:pStyle w:val="1"/>
        <w:rPr>
          <w:lang w:val="ru-RU"/>
        </w:rPr>
      </w:pPr>
      <w:r w:rsidRPr="00C16AB4">
        <w:rPr>
          <w:lang w:val="ru-RU"/>
        </w:rPr>
        <w:t xml:space="preserve">5. Текст </w:t>
      </w:r>
      <w:proofErr w:type="spellStart"/>
      <w:r w:rsidRPr="00C16AB4">
        <w:rPr>
          <w:lang w:val="ru-RU"/>
        </w:rPr>
        <w:t>вихідного</w:t>
      </w:r>
      <w:proofErr w:type="spellEnd"/>
      <w:r w:rsidRPr="00C16AB4">
        <w:rPr>
          <w:lang w:val="ru-RU"/>
        </w:rPr>
        <w:t xml:space="preserve"> коду </w:t>
      </w:r>
      <w:proofErr w:type="spellStart"/>
      <w:r w:rsidRPr="00C16AB4">
        <w:rPr>
          <w:lang w:val="ru-RU"/>
        </w:rPr>
        <w:t>програми</w:t>
      </w:r>
      <w:proofErr w:type="spellEnd"/>
    </w:p>
    <w:p w14:paraId="0B1CD008" w14:textId="77777777" w:rsidR="00370E7D" w:rsidRPr="00C16AB4" w:rsidRDefault="00370E7D" w:rsidP="00370E7D">
      <w:pPr>
        <w:pStyle w:val="Code"/>
        <w:rPr>
          <w:lang w:val="ru-RU"/>
        </w:rPr>
      </w:pPr>
      <w:r>
        <w:t>import</w:t>
      </w:r>
      <w:r w:rsidRPr="00C16AB4">
        <w:rPr>
          <w:lang w:val="ru-RU"/>
        </w:rPr>
        <w:t xml:space="preserve"> </w:t>
      </w:r>
      <w:r>
        <w:t>java</w:t>
      </w:r>
      <w:r w:rsidRPr="00C16AB4">
        <w:rPr>
          <w:lang w:val="ru-RU"/>
        </w:rPr>
        <w:t>.</w:t>
      </w:r>
      <w:r>
        <w:t>util</w:t>
      </w:r>
      <w:r w:rsidRPr="00C16AB4">
        <w:rPr>
          <w:lang w:val="ru-RU"/>
        </w:rPr>
        <w:t>.*;</w:t>
      </w:r>
    </w:p>
    <w:p w14:paraId="6B657BA0" w14:textId="77777777" w:rsidR="00370E7D" w:rsidRPr="00C16AB4" w:rsidRDefault="00370E7D" w:rsidP="00370E7D">
      <w:pPr>
        <w:pStyle w:val="Code"/>
        <w:rPr>
          <w:lang w:val="ru-RU"/>
        </w:rPr>
      </w:pPr>
      <w:r w:rsidRPr="00C16AB4">
        <w:rPr>
          <w:lang w:val="ru-RU"/>
        </w:rPr>
        <w:t xml:space="preserve"> </w:t>
      </w:r>
    </w:p>
    <w:p w14:paraId="2F449639" w14:textId="77777777" w:rsidR="00370E7D" w:rsidRDefault="00370E7D" w:rsidP="00370E7D">
      <w:pPr>
        <w:pStyle w:val="Code"/>
      </w:pPr>
      <w:r>
        <w:t>public class Main {</w:t>
      </w:r>
    </w:p>
    <w:p w14:paraId="7543CE2A" w14:textId="77777777" w:rsidR="00370E7D" w:rsidRDefault="00370E7D" w:rsidP="00370E7D">
      <w:pPr>
        <w:pStyle w:val="Code"/>
      </w:pPr>
      <w:r>
        <w:t xml:space="preserve"> </w:t>
      </w:r>
    </w:p>
    <w:p w14:paraId="454909B5" w14:textId="77777777" w:rsidR="00370E7D" w:rsidRDefault="00370E7D" w:rsidP="00370E7D">
      <w:pPr>
        <w:pStyle w:val="Code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E0646B0" w14:textId="77777777" w:rsidR="00370E7D" w:rsidRDefault="00370E7D" w:rsidP="00370E7D">
      <w:pPr>
        <w:pStyle w:val="Code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1D290EC" w14:textId="77777777" w:rsidR="00370E7D" w:rsidRDefault="00370E7D" w:rsidP="00370E7D">
      <w:pPr>
        <w:pStyle w:val="Code"/>
      </w:pPr>
      <w:r>
        <w:t xml:space="preserve"> </w:t>
      </w:r>
    </w:p>
    <w:p w14:paraId="360E9669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Домашня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>");</w:t>
      </w:r>
    </w:p>
    <w:p w14:paraId="68AD0A8A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Тема</w:t>
      </w:r>
      <w:proofErr w:type="spellEnd"/>
      <w:r>
        <w:t xml:space="preserve">: </w:t>
      </w:r>
      <w:proofErr w:type="spellStart"/>
      <w:r>
        <w:t>Обчислювальні</w:t>
      </w:r>
      <w:proofErr w:type="spellEnd"/>
      <w:r>
        <w:t xml:space="preserve"> </w:t>
      </w:r>
      <w:proofErr w:type="spellStart"/>
      <w:r>
        <w:t>алгоритми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алгоритми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графів</w:t>
      </w:r>
      <w:proofErr w:type="spellEnd"/>
      <w:r>
        <w:t>");</w:t>
      </w:r>
    </w:p>
    <w:p w14:paraId="517A4C83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Варіант</w:t>
      </w:r>
      <w:proofErr w:type="spellEnd"/>
      <w:r>
        <w:t xml:space="preserve"> 18");</w:t>
      </w:r>
    </w:p>
    <w:p w14:paraId="5BD62B82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Студент</w:t>
      </w:r>
      <w:proofErr w:type="spellEnd"/>
      <w:r>
        <w:t>: Марченко К.О.");</w:t>
      </w:r>
    </w:p>
    <w:p w14:paraId="425005F9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130202F1" w14:textId="77777777" w:rsidR="00370E7D" w:rsidRDefault="00370E7D" w:rsidP="00370E7D">
      <w:pPr>
        <w:pStyle w:val="Code"/>
      </w:pPr>
      <w:r>
        <w:t xml:space="preserve"> </w:t>
      </w:r>
    </w:p>
    <w:p w14:paraId="4F379717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solveLUP</w:t>
      </w:r>
      <w:proofErr w:type="spellEnd"/>
      <w:r>
        <w:t>(</w:t>
      </w:r>
      <w:proofErr w:type="spellStart"/>
      <w:r>
        <w:t>sc</w:t>
      </w:r>
      <w:proofErr w:type="spellEnd"/>
      <w:r>
        <w:t>);</w:t>
      </w:r>
    </w:p>
    <w:p w14:paraId="22AC2865" w14:textId="77777777" w:rsidR="00370E7D" w:rsidRDefault="00370E7D" w:rsidP="00370E7D">
      <w:pPr>
        <w:pStyle w:val="Code"/>
      </w:pPr>
      <w:r>
        <w:t xml:space="preserve"> </w:t>
      </w:r>
    </w:p>
    <w:p w14:paraId="419678C4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("\n--------------------------------------\n");</w:t>
      </w:r>
    </w:p>
    <w:p w14:paraId="44A3DB62" w14:textId="77777777" w:rsidR="00370E7D" w:rsidRDefault="00370E7D" w:rsidP="00370E7D">
      <w:pPr>
        <w:pStyle w:val="Code"/>
      </w:pPr>
      <w:r>
        <w:t xml:space="preserve"> </w:t>
      </w:r>
    </w:p>
    <w:p w14:paraId="5D2412D2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workWithGraph</w:t>
      </w:r>
      <w:proofErr w:type="spellEnd"/>
      <w:r>
        <w:t>(</w:t>
      </w:r>
      <w:proofErr w:type="spellStart"/>
      <w:r>
        <w:t>sc</w:t>
      </w:r>
      <w:proofErr w:type="spellEnd"/>
      <w:r>
        <w:t>);</w:t>
      </w:r>
    </w:p>
    <w:p w14:paraId="4BF2E26C" w14:textId="77777777" w:rsidR="00370E7D" w:rsidRDefault="00370E7D" w:rsidP="00370E7D">
      <w:pPr>
        <w:pStyle w:val="Code"/>
      </w:pPr>
      <w:r>
        <w:t xml:space="preserve">    }</w:t>
      </w:r>
    </w:p>
    <w:p w14:paraId="3FE524CC" w14:textId="77777777" w:rsidR="00370E7D" w:rsidRDefault="00370E7D" w:rsidP="00370E7D">
      <w:pPr>
        <w:pStyle w:val="Code"/>
      </w:pPr>
      <w:r>
        <w:t xml:space="preserve"> </w:t>
      </w:r>
    </w:p>
    <w:p w14:paraId="54C17E99" w14:textId="77777777" w:rsidR="00370E7D" w:rsidRDefault="00370E7D" w:rsidP="00370E7D">
      <w:pPr>
        <w:pStyle w:val="Code"/>
      </w:pPr>
      <w:r>
        <w:t xml:space="preserve">    // =========================</w:t>
      </w:r>
    </w:p>
    <w:p w14:paraId="1E22A148" w14:textId="77777777" w:rsidR="00370E7D" w:rsidRDefault="00370E7D" w:rsidP="00370E7D">
      <w:pPr>
        <w:pStyle w:val="Code"/>
      </w:pPr>
      <w:r>
        <w:t xml:space="preserve">    // 1 РІВЕНЬ: LUP-РОЗКЛАДАННЯ</w:t>
      </w:r>
    </w:p>
    <w:p w14:paraId="3191F7A3" w14:textId="77777777" w:rsidR="00370E7D" w:rsidRDefault="00370E7D" w:rsidP="00370E7D">
      <w:pPr>
        <w:pStyle w:val="Code"/>
      </w:pPr>
      <w:r>
        <w:t xml:space="preserve">    // =========================</w:t>
      </w:r>
    </w:p>
    <w:p w14:paraId="47D5EFB2" w14:textId="77777777" w:rsidR="00370E7D" w:rsidRDefault="00370E7D" w:rsidP="00370E7D">
      <w:pPr>
        <w:pStyle w:val="Code"/>
      </w:pPr>
      <w:r>
        <w:t xml:space="preserve"> </w:t>
      </w:r>
    </w:p>
    <w:p w14:paraId="75596471" w14:textId="77777777" w:rsidR="00370E7D" w:rsidRDefault="00370E7D" w:rsidP="00370E7D">
      <w:pPr>
        <w:pStyle w:val="Code"/>
      </w:pPr>
      <w:r>
        <w:t xml:space="preserve">    static void </w:t>
      </w:r>
      <w:proofErr w:type="spellStart"/>
      <w:proofErr w:type="gramStart"/>
      <w:r>
        <w:t>solveLUP</w:t>
      </w:r>
      <w:proofErr w:type="spellEnd"/>
      <w:r>
        <w:t>(</w:t>
      </w:r>
      <w:proofErr w:type="gramEnd"/>
      <w:r>
        <w:t xml:space="preserve">Scanner </w:t>
      </w:r>
      <w:proofErr w:type="spellStart"/>
      <w:r>
        <w:t>sc</w:t>
      </w:r>
      <w:proofErr w:type="spellEnd"/>
      <w:r>
        <w:t>) {</w:t>
      </w:r>
    </w:p>
    <w:p w14:paraId="016F28A8" w14:textId="77777777" w:rsidR="00370E7D" w:rsidRDefault="00370E7D" w:rsidP="00370E7D">
      <w:pPr>
        <w:pStyle w:val="Code"/>
      </w:pPr>
      <w:r>
        <w:t xml:space="preserve">        int n = 4;</w:t>
      </w:r>
    </w:p>
    <w:p w14:paraId="20777433" w14:textId="77777777" w:rsidR="00370E7D" w:rsidRDefault="00370E7D" w:rsidP="00370E7D">
      <w:pPr>
        <w:pStyle w:val="Code"/>
      </w:pPr>
      <w:r>
        <w:t xml:space="preserve"> </w:t>
      </w:r>
    </w:p>
    <w:p w14:paraId="21B180BA" w14:textId="77777777" w:rsidR="00370E7D" w:rsidRDefault="00370E7D" w:rsidP="00370E7D">
      <w:pPr>
        <w:pStyle w:val="Code"/>
      </w:pPr>
      <w:r>
        <w:t xml:space="preserve">        </w:t>
      </w:r>
      <w:proofErr w:type="gramStart"/>
      <w:r>
        <w:t>double[</w:t>
      </w:r>
      <w:proofErr w:type="gramEnd"/>
      <w:r>
        <w:t>][] A = new double[n][n];</w:t>
      </w:r>
    </w:p>
    <w:p w14:paraId="31A42764" w14:textId="77777777" w:rsidR="00370E7D" w:rsidRDefault="00370E7D" w:rsidP="00370E7D">
      <w:pPr>
        <w:pStyle w:val="Code"/>
      </w:pPr>
      <w:r>
        <w:t xml:space="preserve">        </w:t>
      </w:r>
      <w:proofErr w:type="gramStart"/>
      <w:r>
        <w:t>double[</w:t>
      </w:r>
      <w:proofErr w:type="gramEnd"/>
      <w:r>
        <w:t>] b = new double[n];</w:t>
      </w:r>
    </w:p>
    <w:p w14:paraId="0187F1EC" w14:textId="77777777" w:rsidR="00370E7D" w:rsidRDefault="00370E7D" w:rsidP="00370E7D">
      <w:pPr>
        <w:pStyle w:val="Code"/>
      </w:pPr>
      <w:r>
        <w:t xml:space="preserve"> </w:t>
      </w:r>
    </w:p>
    <w:p w14:paraId="5758AA9C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("ЗАВДАННЯ 1. </w:t>
      </w:r>
      <w:proofErr w:type="spellStart"/>
      <w:r>
        <w:t>Розв'язання</w:t>
      </w:r>
      <w:proofErr w:type="spellEnd"/>
      <w:r>
        <w:t xml:space="preserve"> СЛАР </w:t>
      </w:r>
      <w:proofErr w:type="spellStart"/>
      <w:r>
        <w:t>методом</w:t>
      </w:r>
      <w:proofErr w:type="spellEnd"/>
      <w:r>
        <w:t xml:space="preserve"> LUP-</w:t>
      </w:r>
      <w:proofErr w:type="spellStart"/>
      <w:r>
        <w:t>розкладання</w:t>
      </w:r>
      <w:proofErr w:type="spellEnd"/>
      <w:r>
        <w:t>");</w:t>
      </w:r>
    </w:p>
    <w:p w14:paraId="7F9609E2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Введіть</w:t>
      </w:r>
      <w:proofErr w:type="spellEnd"/>
      <w:r>
        <w:t xml:space="preserve"> </w:t>
      </w:r>
      <w:proofErr w:type="spellStart"/>
      <w:r>
        <w:t>коефіцієнти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.");</w:t>
      </w:r>
    </w:p>
    <w:p w14:paraId="3A0623AE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рівняння</w:t>
      </w:r>
      <w:proofErr w:type="spellEnd"/>
      <w:r>
        <w:t xml:space="preserve"> </w:t>
      </w:r>
      <w:proofErr w:type="spellStart"/>
      <w:r>
        <w:t>введіть</w:t>
      </w:r>
      <w:proofErr w:type="spellEnd"/>
      <w:r>
        <w:t xml:space="preserve"> 4 </w:t>
      </w:r>
      <w:proofErr w:type="spellStart"/>
      <w:r>
        <w:t>коефіцієнти</w:t>
      </w:r>
      <w:proofErr w:type="spellEnd"/>
      <w:r>
        <w:t xml:space="preserve"> і </w:t>
      </w:r>
      <w:proofErr w:type="spellStart"/>
      <w:r>
        <w:t>праву</w:t>
      </w:r>
      <w:proofErr w:type="spellEnd"/>
      <w:r>
        <w:t xml:space="preserve"> </w:t>
      </w:r>
      <w:proofErr w:type="spellStart"/>
      <w:r>
        <w:t>частину</w:t>
      </w:r>
      <w:proofErr w:type="spellEnd"/>
      <w:r>
        <w:t>.");</w:t>
      </w:r>
    </w:p>
    <w:p w14:paraId="1893985D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Наприклад</w:t>
      </w:r>
      <w:proofErr w:type="spellEnd"/>
      <w:r>
        <w:t>: 0 4 -1 -6 -38");</w:t>
      </w:r>
    </w:p>
    <w:p w14:paraId="7148EC91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15A86D24" w14:textId="77777777" w:rsidR="00370E7D" w:rsidRDefault="00370E7D" w:rsidP="00370E7D">
      <w:pPr>
        <w:pStyle w:val="Code"/>
      </w:pPr>
      <w:r>
        <w:t xml:space="preserve"> </w:t>
      </w:r>
    </w:p>
    <w:p w14:paraId="796FB84B" w14:textId="77777777" w:rsidR="00370E7D" w:rsidRDefault="00370E7D" w:rsidP="00370E7D">
      <w:pPr>
        <w:pStyle w:val="Code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DFE1A9E" w14:textId="77777777" w:rsidR="00370E7D" w:rsidRDefault="00370E7D" w:rsidP="00370E7D">
      <w:pPr>
        <w:pStyle w:val="Code"/>
      </w:pPr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Рівняння</w:t>
      </w:r>
      <w:proofErr w:type="spellEnd"/>
      <w:r>
        <w:t xml:space="preserve"> " + (</w:t>
      </w:r>
      <w:proofErr w:type="spellStart"/>
      <w:r>
        <w:t>i</w:t>
      </w:r>
      <w:proofErr w:type="spellEnd"/>
      <w:r>
        <w:t xml:space="preserve"> + 1) + ":");</w:t>
      </w:r>
    </w:p>
    <w:p w14:paraId="28500587" w14:textId="77777777" w:rsidR="00370E7D" w:rsidRDefault="00370E7D" w:rsidP="00370E7D">
      <w:pPr>
        <w:pStyle w:val="Code"/>
      </w:pPr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20F0D5A0" w14:textId="77777777" w:rsidR="00370E7D" w:rsidRDefault="00370E7D" w:rsidP="00370E7D">
      <w:pPr>
        <w:pStyle w:val="Code"/>
      </w:pPr>
      <w:r>
        <w:t xml:space="preserve">                A[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2401CD6" w14:textId="77777777" w:rsidR="00370E7D" w:rsidRDefault="00370E7D" w:rsidP="00370E7D">
      <w:pPr>
        <w:pStyle w:val="Code"/>
      </w:pPr>
      <w:r>
        <w:t xml:space="preserve">            }</w:t>
      </w:r>
    </w:p>
    <w:p w14:paraId="009F230D" w14:textId="77777777" w:rsidR="00370E7D" w:rsidRDefault="00370E7D" w:rsidP="00370E7D">
      <w:pPr>
        <w:pStyle w:val="Code"/>
      </w:pPr>
      <w:r>
        <w:t xml:space="preserve">            b[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4104D03" w14:textId="77777777" w:rsidR="00370E7D" w:rsidRDefault="00370E7D" w:rsidP="00370E7D">
      <w:pPr>
        <w:pStyle w:val="Code"/>
      </w:pPr>
      <w:r>
        <w:t xml:space="preserve">        }</w:t>
      </w:r>
    </w:p>
    <w:p w14:paraId="30675B23" w14:textId="77777777" w:rsidR="00370E7D" w:rsidRDefault="00370E7D" w:rsidP="00370E7D">
      <w:pPr>
        <w:pStyle w:val="Code"/>
      </w:pPr>
      <w:r>
        <w:t xml:space="preserve"> </w:t>
      </w:r>
    </w:p>
    <w:p w14:paraId="08201414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nЗадана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>:");</w:t>
      </w:r>
    </w:p>
    <w:p w14:paraId="51AEE5E2" w14:textId="77777777" w:rsidR="00370E7D" w:rsidRDefault="00370E7D" w:rsidP="00370E7D">
      <w:pPr>
        <w:pStyle w:val="Code"/>
      </w:pPr>
      <w:r>
        <w:t xml:space="preserve">        </w:t>
      </w:r>
      <w:proofErr w:type="spellStart"/>
      <w:proofErr w:type="gramStart"/>
      <w:r>
        <w:t>printSystem</w:t>
      </w:r>
      <w:proofErr w:type="spellEnd"/>
      <w:r>
        <w:t>(</w:t>
      </w:r>
      <w:proofErr w:type="gramEnd"/>
      <w:r>
        <w:t>A, b);</w:t>
      </w:r>
    </w:p>
    <w:p w14:paraId="3DB5E5CB" w14:textId="77777777" w:rsidR="00370E7D" w:rsidRDefault="00370E7D" w:rsidP="00370E7D">
      <w:pPr>
        <w:pStyle w:val="Code"/>
      </w:pPr>
      <w:r>
        <w:t xml:space="preserve"> </w:t>
      </w:r>
    </w:p>
    <w:p w14:paraId="063D7CA8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LUPResult</w:t>
      </w:r>
      <w:proofErr w:type="spellEnd"/>
      <w:r>
        <w:t xml:space="preserve"> result = </w:t>
      </w:r>
      <w:proofErr w:type="spellStart"/>
      <w:r>
        <w:t>lupDecomposition</w:t>
      </w:r>
      <w:proofErr w:type="spellEnd"/>
      <w:r>
        <w:t>(A);</w:t>
      </w:r>
    </w:p>
    <w:p w14:paraId="7FE3FFAF" w14:textId="77777777" w:rsidR="00370E7D" w:rsidRDefault="00370E7D" w:rsidP="00370E7D">
      <w:pPr>
        <w:pStyle w:val="Code"/>
      </w:pPr>
      <w:r>
        <w:t xml:space="preserve"> </w:t>
      </w:r>
    </w:p>
    <w:p w14:paraId="68D4E7CA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nМатриця</w:t>
      </w:r>
      <w:proofErr w:type="spellEnd"/>
      <w:r>
        <w:t xml:space="preserve"> L:");</w:t>
      </w:r>
    </w:p>
    <w:p w14:paraId="4ACD1D1A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printMatrix</w:t>
      </w:r>
      <w:proofErr w:type="spellEnd"/>
      <w:r>
        <w:t>(</w:t>
      </w:r>
      <w:proofErr w:type="spellStart"/>
      <w:proofErr w:type="gramStart"/>
      <w:r>
        <w:t>result.L</w:t>
      </w:r>
      <w:proofErr w:type="spellEnd"/>
      <w:proofErr w:type="gramEnd"/>
      <w:r>
        <w:t>);</w:t>
      </w:r>
    </w:p>
    <w:p w14:paraId="39E25DCA" w14:textId="77777777" w:rsidR="00370E7D" w:rsidRDefault="00370E7D" w:rsidP="00370E7D">
      <w:pPr>
        <w:pStyle w:val="Code"/>
      </w:pPr>
      <w:r>
        <w:t xml:space="preserve"> </w:t>
      </w:r>
    </w:p>
    <w:p w14:paraId="3C34E513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nМатриця</w:t>
      </w:r>
      <w:proofErr w:type="spellEnd"/>
      <w:r>
        <w:t xml:space="preserve"> U:");</w:t>
      </w:r>
    </w:p>
    <w:p w14:paraId="5444E9CF" w14:textId="77777777" w:rsidR="00370E7D" w:rsidRDefault="00370E7D" w:rsidP="00370E7D">
      <w:pPr>
        <w:pStyle w:val="Code"/>
      </w:pPr>
      <w:r>
        <w:lastRenderedPageBreak/>
        <w:t xml:space="preserve">        </w:t>
      </w:r>
      <w:proofErr w:type="spellStart"/>
      <w:r>
        <w:t>printMatrix</w:t>
      </w:r>
      <w:proofErr w:type="spellEnd"/>
      <w:r>
        <w:t>(</w:t>
      </w:r>
      <w:proofErr w:type="spellStart"/>
      <w:proofErr w:type="gramStart"/>
      <w:r>
        <w:t>result.U</w:t>
      </w:r>
      <w:proofErr w:type="spellEnd"/>
      <w:proofErr w:type="gramEnd"/>
      <w:r>
        <w:t>);</w:t>
      </w:r>
    </w:p>
    <w:p w14:paraId="72CA9738" w14:textId="77777777" w:rsidR="00370E7D" w:rsidRDefault="00370E7D" w:rsidP="00370E7D">
      <w:pPr>
        <w:pStyle w:val="Code"/>
      </w:pPr>
      <w:r>
        <w:t xml:space="preserve"> </w:t>
      </w:r>
    </w:p>
    <w:p w14:paraId="61182432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nМатриця</w:t>
      </w:r>
      <w:proofErr w:type="spellEnd"/>
      <w:r>
        <w:t xml:space="preserve"> P:");</w:t>
      </w:r>
    </w:p>
    <w:p w14:paraId="76317EE2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printMatrix</w:t>
      </w:r>
      <w:proofErr w:type="spellEnd"/>
      <w:r>
        <w:t>(</w:t>
      </w:r>
      <w:proofErr w:type="spellStart"/>
      <w:proofErr w:type="gramStart"/>
      <w:r>
        <w:t>result.P</w:t>
      </w:r>
      <w:proofErr w:type="spellEnd"/>
      <w:proofErr w:type="gramEnd"/>
      <w:r>
        <w:t>);</w:t>
      </w:r>
    </w:p>
    <w:p w14:paraId="63DD9371" w14:textId="77777777" w:rsidR="00370E7D" w:rsidRDefault="00370E7D" w:rsidP="00370E7D">
      <w:pPr>
        <w:pStyle w:val="Code"/>
      </w:pPr>
      <w:r>
        <w:t xml:space="preserve"> </w:t>
      </w:r>
    </w:p>
    <w:p w14:paraId="466E5342" w14:textId="77777777" w:rsidR="00370E7D" w:rsidRDefault="00370E7D" w:rsidP="00370E7D">
      <w:pPr>
        <w:pStyle w:val="Code"/>
      </w:pPr>
      <w:r>
        <w:t xml:space="preserve">        </w:t>
      </w:r>
      <w:proofErr w:type="gramStart"/>
      <w:r>
        <w:t>double[</w:t>
      </w:r>
      <w:proofErr w:type="gramEnd"/>
      <w:r>
        <w:t>] x = solve(</w:t>
      </w:r>
      <w:proofErr w:type="spellStart"/>
      <w:r>
        <w:t>result.L</w:t>
      </w:r>
      <w:proofErr w:type="spellEnd"/>
      <w:r>
        <w:t xml:space="preserve">, </w:t>
      </w:r>
      <w:proofErr w:type="spellStart"/>
      <w:r>
        <w:t>result.U</w:t>
      </w:r>
      <w:proofErr w:type="spellEnd"/>
      <w:r>
        <w:t xml:space="preserve">, </w:t>
      </w:r>
      <w:proofErr w:type="spellStart"/>
      <w:r>
        <w:t>result.P</w:t>
      </w:r>
      <w:proofErr w:type="spellEnd"/>
      <w:r>
        <w:t>, b);</w:t>
      </w:r>
    </w:p>
    <w:p w14:paraId="117CD276" w14:textId="77777777" w:rsidR="00370E7D" w:rsidRDefault="00370E7D" w:rsidP="00370E7D">
      <w:pPr>
        <w:pStyle w:val="Code"/>
      </w:pPr>
      <w:r>
        <w:t xml:space="preserve"> </w:t>
      </w:r>
    </w:p>
    <w:p w14:paraId="7CA2B747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nРозв'язок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:");</w:t>
      </w:r>
    </w:p>
    <w:p w14:paraId="095E2AC3" w14:textId="77777777" w:rsidR="00370E7D" w:rsidRDefault="00370E7D" w:rsidP="00370E7D">
      <w:pPr>
        <w:pStyle w:val="Code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x.length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C9B3A00" w14:textId="77777777" w:rsidR="00370E7D" w:rsidRDefault="00370E7D" w:rsidP="00370E7D">
      <w:pPr>
        <w:pStyle w:val="Code"/>
      </w:pPr>
      <w:r>
        <w:t xml:space="preserve">            </w:t>
      </w:r>
      <w:proofErr w:type="spellStart"/>
      <w:r>
        <w:t>System.out.printf</w:t>
      </w:r>
      <w:proofErr w:type="spellEnd"/>
      <w:r>
        <w:t>("</w:t>
      </w:r>
      <w:proofErr w:type="spellStart"/>
      <w:r>
        <w:t>x%d</w:t>
      </w:r>
      <w:proofErr w:type="spellEnd"/>
      <w:r>
        <w:t xml:space="preserve"> = %.4f%n", </w:t>
      </w:r>
      <w:proofErr w:type="spellStart"/>
      <w:r>
        <w:t>i</w:t>
      </w:r>
      <w:proofErr w:type="spellEnd"/>
      <w:r>
        <w:t xml:space="preserve"> + 1, x[</w:t>
      </w:r>
      <w:proofErr w:type="spellStart"/>
      <w:r>
        <w:t>i</w:t>
      </w:r>
      <w:proofErr w:type="spellEnd"/>
      <w:r>
        <w:t>]);</w:t>
      </w:r>
    </w:p>
    <w:p w14:paraId="6A0D16EC" w14:textId="77777777" w:rsidR="00370E7D" w:rsidRDefault="00370E7D" w:rsidP="00370E7D">
      <w:pPr>
        <w:pStyle w:val="Code"/>
      </w:pPr>
      <w:r>
        <w:t xml:space="preserve">        }</w:t>
      </w:r>
    </w:p>
    <w:p w14:paraId="13353E91" w14:textId="77777777" w:rsidR="00370E7D" w:rsidRDefault="00370E7D" w:rsidP="00370E7D">
      <w:pPr>
        <w:pStyle w:val="Code"/>
      </w:pPr>
      <w:r>
        <w:t xml:space="preserve">    }</w:t>
      </w:r>
    </w:p>
    <w:p w14:paraId="7CAE0A8D" w14:textId="77777777" w:rsidR="00370E7D" w:rsidRDefault="00370E7D" w:rsidP="00370E7D">
      <w:pPr>
        <w:pStyle w:val="Code"/>
      </w:pPr>
      <w:r>
        <w:t xml:space="preserve"> </w:t>
      </w:r>
    </w:p>
    <w:p w14:paraId="3BD7C72C" w14:textId="77777777" w:rsidR="00370E7D" w:rsidRDefault="00370E7D" w:rsidP="00370E7D">
      <w:pPr>
        <w:pStyle w:val="Code"/>
      </w:pPr>
      <w:r>
        <w:t xml:space="preserve">    static </w:t>
      </w:r>
      <w:proofErr w:type="spellStart"/>
      <w:r>
        <w:t>LUPResult</w:t>
      </w:r>
      <w:proofErr w:type="spellEnd"/>
      <w:r>
        <w:t xml:space="preserve"> </w:t>
      </w:r>
      <w:proofErr w:type="spellStart"/>
      <w:r>
        <w:t>lupDecomposition</w:t>
      </w:r>
      <w:proofErr w:type="spellEnd"/>
      <w:r>
        <w:t>(</w:t>
      </w:r>
      <w:proofErr w:type="gramStart"/>
      <w:r>
        <w:t>double[</w:t>
      </w:r>
      <w:proofErr w:type="gramEnd"/>
      <w:r>
        <w:t>][] matrix) {</w:t>
      </w:r>
    </w:p>
    <w:p w14:paraId="6000B7E0" w14:textId="77777777" w:rsidR="00370E7D" w:rsidRDefault="00370E7D" w:rsidP="00370E7D">
      <w:pPr>
        <w:pStyle w:val="Code"/>
      </w:pPr>
      <w:r>
        <w:t xml:space="preserve">        int n = </w:t>
      </w:r>
      <w:proofErr w:type="spellStart"/>
      <w:proofErr w:type="gramStart"/>
      <w:r>
        <w:t>matrix.length</w:t>
      </w:r>
      <w:proofErr w:type="spellEnd"/>
      <w:proofErr w:type="gramEnd"/>
      <w:r>
        <w:t>;</w:t>
      </w:r>
    </w:p>
    <w:p w14:paraId="169B04DD" w14:textId="77777777" w:rsidR="00370E7D" w:rsidRDefault="00370E7D" w:rsidP="00370E7D">
      <w:pPr>
        <w:pStyle w:val="Code"/>
      </w:pPr>
      <w:r>
        <w:t xml:space="preserve"> </w:t>
      </w:r>
    </w:p>
    <w:p w14:paraId="541648C2" w14:textId="77777777" w:rsidR="00370E7D" w:rsidRDefault="00370E7D" w:rsidP="00370E7D">
      <w:pPr>
        <w:pStyle w:val="Code"/>
      </w:pPr>
      <w:r>
        <w:t xml:space="preserve">        </w:t>
      </w:r>
      <w:proofErr w:type="gramStart"/>
      <w:r>
        <w:t>double[</w:t>
      </w:r>
      <w:proofErr w:type="gramEnd"/>
      <w:r>
        <w:t>][] LU = new double[n][n];</w:t>
      </w:r>
    </w:p>
    <w:p w14:paraId="75F21656" w14:textId="77777777" w:rsidR="00370E7D" w:rsidRDefault="00370E7D" w:rsidP="00370E7D">
      <w:pPr>
        <w:pStyle w:val="Code"/>
      </w:pPr>
      <w:r>
        <w:t xml:space="preserve">        </w:t>
      </w:r>
      <w:proofErr w:type="gramStart"/>
      <w:r>
        <w:t>double[</w:t>
      </w:r>
      <w:proofErr w:type="gramEnd"/>
      <w:r>
        <w:t>][] P = new double[n][n];</w:t>
      </w:r>
    </w:p>
    <w:p w14:paraId="634FD59B" w14:textId="77777777" w:rsidR="00370E7D" w:rsidRDefault="00370E7D" w:rsidP="00370E7D">
      <w:pPr>
        <w:pStyle w:val="Code"/>
      </w:pPr>
      <w:r>
        <w:t xml:space="preserve"> </w:t>
      </w:r>
    </w:p>
    <w:p w14:paraId="08C27899" w14:textId="77777777" w:rsidR="00370E7D" w:rsidRDefault="00370E7D" w:rsidP="00370E7D">
      <w:pPr>
        <w:pStyle w:val="Code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7993E88" w14:textId="77777777" w:rsidR="00370E7D" w:rsidRDefault="00370E7D" w:rsidP="00370E7D">
      <w:pPr>
        <w:pStyle w:val="Code"/>
      </w:pPr>
      <w:r>
        <w:t xml:space="preserve">            </w:t>
      </w:r>
      <w:proofErr w:type="spellStart"/>
      <w:r>
        <w:t>System.arraycopy</w:t>
      </w:r>
      <w:proofErr w:type="spellEnd"/>
      <w:r>
        <w:t>(matrix[</w:t>
      </w:r>
      <w:proofErr w:type="spellStart"/>
      <w:r>
        <w:t>i</w:t>
      </w:r>
      <w:proofErr w:type="spellEnd"/>
      <w:r>
        <w:t>], 0, LU[</w:t>
      </w:r>
      <w:proofErr w:type="spellStart"/>
      <w:r>
        <w:t>i</w:t>
      </w:r>
      <w:proofErr w:type="spellEnd"/>
      <w:r>
        <w:t>], 0, n);</w:t>
      </w:r>
    </w:p>
    <w:p w14:paraId="3D009CAE" w14:textId="77777777" w:rsidR="00370E7D" w:rsidRDefault="00370E7D" w:rsidP="00370E7D">
      <w:pPr>
        <w:pStyle w:val="Code"/>
      </w:pPr>
      <w:r>
        <w:t xml:space="preserve">            P[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 = 1;</w:t>
      </w:r>
    </w:p>
    <w:p w14:paraId="5B879EAB" w14:textId="77777777" w:rsidR="00370E7D" w:rsidRDefault="00370E7D" w:rsidP="00370E7D">
      <w:pPr>
        <w:pStyle w:val="Code"/>
      </w:pPr>
      <w:r>
        <w:t xml:space="preserve">        }</w:t>
      </w:r>
    </w:p>
    <w:p w14:paraId="7CDEEFB1" w14:textId="77777777" w:rsidR="00370E7D" w:rsidRDefault="00370E7D" w:rsidP="00370E7D">
      <w:pPr>
        <w:pStyle w:val="Code"/>
      </w:pPr>
      <w:r>
        <w:t xml:space="preserve"> </w:t>
      </w:r>
    </w:p>
    <w:p w14:paraId="0F9E56E2" w14:textId="77777777" w:rsidR="00370E7D" w:rsidRDefault="00370E7D" w:rsidP="00370E7D">
      <w:pPr>
        <w:pStyle w:val="Code"/>
      </w:pPr>
      <w:r>
        <w:t xml:space="preserve">        for (int k = 0; k &lt; n; k++) {</w:t>
      </w:r>
    </w:p>
    <w:p w14:paraId="4877E010" w14:textId="77777777" w:rsidR="00370E7D" w:rsidRDefault="00370E7D" w:rsidP="00370E7D">
      <w:pPr>
        <w:pStyle w:val="Code"/>
      </w:pPr>
      <w:r>
        <w:t xml:space="preserve">            int pivot = k;</w:t>
      </w:r>
    </w:p>
    <w:p w14:paraId="39DB95FD" w14:textId="77777777" w:rsidR="00370E7D" w:rsidRDefault="00370E7D" w:rsidP="00370E7D">
      <w:pPr>
        <w:pStyle w:val="Code"/>
      </w:pPr>
      <w:r>
        <w:t xml:space="preserve">            double max =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>LU[k][k]);</w:t>
      </w:r>
    </w:p>
    <w:p w14:paraId="3815CC06" w14:textId="77777777" w:rsidR="00370E7D" w:rsidRDefault="00370E7D" w:rsidP="00370E7D">
      <w:pPr>
        <w:pStyle w:val="Code"/>
      </w:pPr>
      <w:r>
        <w:t xml:space="preserve"> </w:t>
      </w:r>
    </w:p>
    <w:p w14:paraId="3740D61A" w14:textId="77777777" w:rsidR="00370E7D" w:rsidRDefault="00370E7D" w:rsidP="00370E7D">
      <w:pPr>
        <w:pStyle w:val="Code"/>
      </w:pPr>
      <w:r>
        <w:t xml:space="preserve">            for (int </w:t>
      </w:r>
      <w:proofErr w:type="spellStart"/>
      <w:r>
        <w:t>i</w:t>
      </w:r>
      <w:proofErr w:type="spellEnd"/>
      <w:r>
        <w:t xml:space="preserve"> = k + 1;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D6267B4" w14:textId="77777777" w:rsidR="00370E7D" w:rsidRDefault="00370E7D" w:rsidP="00370E7D">
      <w:pPr>
        <w:pStyle w:val="Code"/>
      </w:pPr>
      <w:r>
        <w:t xml:space="preserve">                if (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>LU[</w:t>
      </w:r>
      <w:proofErr w:type="spellStart"/>
      <w:r>
        <w:t>i</w:t>
      </w:r>
      <w:proofErr w:type="spellEnd"/>
      <w:r>
        <w:t>][k]) &gt; max) {</w:t>
      </w:r>
    </w:p>
    <w:p w14:paraId="53315070" w14:textId="77777777" w:rsidR="00370E7D" w:rsidRDefault="00370E7D" w:rsidP="00370E7D">
      <w:pPr>
        <w:pStyle w:val="Code"/>
      </w:pPr>
      <w:r>
        <w:t xml:space="preserve">                    max =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>LU[</w:t>
      </w:r>
      <w:proofErr w:type="spellStart"/>
      <w:r>
        <w:t>i</w:t>
      </w:r>
      <w:proofErr w:type="spellEnd"/>
      <w:r>
        <w:t>][k]);</w:t>
      </w:r>
    </w:p>
    <w:p w14:paraId="25E7AFAE" w14:textId="77777777" w:rsidR="00370E7D" w:rsidRDefault="00370E7D" w:rsidP="00370E7D">
      <w:pPr>
        <w:pStyle w:val="Code"/>
      </w:pPr>
      <w:r>
        <w:t xml:space="preserve">                    pivot = </w:t>
      </w:r>
      <w:proofErr w:type="spellStart"/>
      <w:r>
        <w:t>i</w:t>
      </w:r>
      <w:proofErr w:type="spellEnd"/>
      <w:r>
        <w:t>;</w:t>
      </w:r>
    </w:p>
    <w:p w14:paraId="444B7BA1" w14:textId="77777777" w:rsidR="00370E7D" w:rsidRDefault="00370E7D" w:rsidP="00370E7D">
      <w:pPr>
        <w:pStyle w:val="Code"/>
      </w:pPr>
      <w:r>
        <w:t xml:space="preserve">                }</w:t>
      </w:r>
    </w:p>
    <w:p w14:paraId="1ED2AC07" w14:textId="77777777" w:rsidR="00370E7D" w:rsidRDefault="00370E7D" w:rsidP="00370E7D">
      <w:pPr>
        <w:pStyle w:val="Code"/>
      </w:pPr>
      <w:r>
        <w:t xml:space="preserve">            }</w:t>
      </w:r>
    </w:p>
    <w:p w14:paraId="131E4889" w14:textId="77777777" w:rsidR="00370E7D" w:rsidRDefault="00370E7D" w:rsidP="00370E7D">
      <w:pPr>
        <w:pStyle w:val="Code"/>
      </w:pPr>
      <w:r>
        <w:t xml:space="preserve"> </w:t>
      </w:r>
    </w:p>
    <w:p w14:paraId="0BD167E5" w14:textId="77777777" w:rsidR="00370E7D" w:rsidRDefault="00370E7D" w:rsidP="00370E7D">
      <w:pPr>
        <w:pStyle w:val="Code"/>
      </w:pPr>
      <w:r>
        <w:t xml:space="preserve">            if (max == 0) {</w:t>
      </w:r>
    </w:p>
    <w:p w14:paraId="7B8B7189" w14:textId="77777777" w:rsidR="00370E7D" w:rsidRDefault="00370E7D" w:rsidP="00370E7D">
      <w:pPr>
        <w:pStyle w:val="Code"/>
      </w:pPr>
      <w:r>
        <w:t xml:space="preserve">                throw new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</w:t>
      </w:r>
      <w:proofErr w:type="spellStart"/>
      <w:r>
        <w:t>Матриця</w:t>
      </w:r>
      <w:proofErr w:type="spellEnd"/>
      <w:r>
        <w:t xml:space="preserve"> </w:t>
      </w:r>
      <w:proofErr w:type="spellStart"/>
      <w:r>
        <w:t>вироджена</w:t>
      </w:r>
      <w:proofErr w:type="spellEnd"/>
      <w:r>
        <w:t xml:space="preserve">, </w:t>
      </w:r>
      <w:proofErr w:type="spellStart"/>
      <w:r>
        <w:t>розв'язок</w:t>
      </w:r>
      <w:proofErr w:type="spellEnd"/>
      <w:r>
        <w:t xml:space="preserve"> </w:t>
      </w:r>
      <w:proofErr w:type="spellStart"/>
      <w:r>
        <w:t>неможливий</w:t>
      </w:r>
      <w:proofErr w:type="spellEnd"/>
      <w:r>
        <w:t>.");</w:t>
      </w:r>
    </w:p>
    <w:p w14:paraId="2F8FA190" w14:textId="77777777" w:rsidR="00370E7D" w:rsidRDefault="00370E7D" w:rsidP="00370E7D">
      <w:pPr>
        <w:pStyle w:val="Code"/>
      </w:pPr>
      <w:r>
        <w:t xml:space="preserve">            }</w:t>
      </w:r>
    </w:p>
    <w:p w14:paraId="3435D07A" w14:textId="77777777" w:rsidR="00370E7D" w:rsidRDefault="00370E7D" w:rsidP="00370E7D">
      <w:pPr>
        <w:pStyle w:val="Code"/>
      </w:pPr>
      <w:r>
        <w:t xml:space="preserve"> </w:t>
      </w:r>
    </w:p>
    <w:p w14:paraId="0F8BB6E2" w14:textId="77777777" w:rsidR="00370E7D" w:rsidRDefault="00370E7D" w:rsidP="00370E7D">
      <w:pPr>
        <w:pStyle w:val="Code"/>
      </w:pPr>
      <w:r>
        <w:t xml:space="preserve">            if (</w:t>
      </w:r>
      <w:proofErr w:type="gramStart"/>
      <w:r>
        <w:t>pivot !</w:t>
      </w:r>
      <w:proofErr w:type="gramEnd"/>
      <w:r>
        <w:t>= k) {</w:t>
      </w:r>
    </w:p>
    <w:p w14:paraId="7DF3B86A" w14:textId="77777777" w:rsidR="00370E7D" w:rsidRDefault="00370E7D" w:rsidP="00370E7D">
      <w:pPr>
        <w:pStyle w:val="Code"/>
      </w:pPr>
      <w:r>
        <w:t xml:space="preserve">                </w:t>
      </w:r>
      <w:proofErr w:type="spellStart"/>
      <w:proofErr w:type="gramStart"/>
      <w:r>
        <w:t>swapRows</w:t>
      </w:r>
      <w:proofErr w:type="spellEnd"/>
      <w:r>
        <w:t>(</w:t>
      </w:r>
      <w:proofErr w:type="gramEnd"/>
      <w:r>
        <w:t>LU, k, pivot);</w:t>
      </w:r>
    </w:p>
    <w:p w14:paraId="09F6C32E" w14:textId="77777777" w:rsidR="00370E7D" w:rsidRDefault="00370E7D" w:rsidP="00370E7D">
      <w:pPr>
        <w:pStyle w:val="Code"/>
      </w:pPr>
      <w:r>
        <w:t xml:space="preserve">                </w:t>
      </w:r>
      <w:proofErr w:type="spellStart"/>
      <w:proofErr w:type="gramStart"/>
      <w:r>
        <w:t>swapRows</w:t>
      </w:r>
      <w:proofErr w:type="spellEnd"/>
      <w:r>
        <w:t>(</w:t>
      </w:r>
      <w:proofErr w:type="gramEnd"/>
      <w:r>
        <w:t>P, k, pivot);</w:t>
      </w:r>
    </w:p>
    <w:p w14:paraId="5AAA7B2D" w14:textId="77777777" w:rsidR="00370E7D" w:rsidRDefault="00370E7D" w:rsidP="00370E7D">
      <w:pPr>
        <w:pStyle w:val="Code"/>
      </w:pPr>
      <w:r>
        <w:t xml:space="preserve">            }</w:t>
      </w:r>
    </w:p>
    <w:p w14:paraId="5944416A" w14:textId="77777777" w:rsidR="00370E7D" w:rsidRDefault="00370E7D" w:rsidP="00370E7D">
      <w:pPr>
        <w:pStyle w:val="Code"/>
      </w:pPr>
      <w:r>
        <w:t xml:space="preserve"> </w:t>
      </w:r>
    </w:p>
    <w:p w14:paraId="2A8E7812" w14:textId="77777777" w:rsidR="00370E7D" w:rsidRDefault="00370E7D" w:rsidP="00370E7D">
      <w:pPr>
        <w:pStyle w:val="Code"/>
      </w:pPr>
      <w:r>
        <w:t xml:space="preserve">            for (int </w:t>
      </w:r>
      <w:proofErr w:type="spellStart"/>
      <w:r>
        <w:t>i</w:t>
      </w:r>
      <w:proofErr w:type="spellEnd"/>
      <w:r>
        <w:t xml:space="preserve"> = k + 1;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6A107FB" w14:textId="77777777" w:rsidR="00370E7D" w:rsidRDefault="00370E7D" w:rsidP="00370E7D">
      <w:pPr>
        <w:pStyle w:val="Code"/>
      </w:pPr>
      <w:r>
        <w:t xml:space="preserve">                LU[</w:t>
      </w:r>
      <w:proofErr w:type="spellStart"/>
      <w:r>
        <w:t>i</w:t>
      </w:r>
      <w:proofErr w:type="spellEnd"/>
      <w:r>
        <w:t>][k] = LU[</w:t>
      </w:r>
      <w:proofErr w:type="spellStart"/>
      <w:r>
        <w:t>i</w:t>
      </w:r>
      <w:proofErr w:type="spellEnd"/>
      <w:r>
        <w:t>][k] / LU[k][k];</w:t>
      </w:r>
    </w:p>
    <w:p w14:paraId="5ABBFFEC" w14:textId="77777777" w:rsidR="00370E7D" w:rsidRDefault="00370E7D" w:rsidP="00370E7D">
      <w:pPr>
        <w:pStyle w:val="Code"/>
      </w:pPr>
      <w:r>
        <w:t xml:space="preserve"> </w:t>
      </w:r>
    </w:p>
    <w:p w14:paraId="7955F578" w14:textId="77777777" w:rsidR="00370E7D" w:rsidRDefault="00370E7D" w:rsidP="00370E7D">
      <w:pPr>
        <w:pStyle w:val="Code"/>
      </w:pPr>
      <w:r>
        <w:t xml:space="preserve">                for (int j = k + 1; j &lt; n; </w:t>
      </w:r>
      <w:proofErr w:type="spellStart"/>
      <w:r>
        <w:t>j++</w:t>
      </w:r>
      <w:proofErr w:type="spellEnd"/>
      <w:r>
        <w:t>) {</w:t>
      </w:r>
    </w:p>
    <w:p w14:paraId="71B6FCA5" w14:textId="77777777" w:rsidR="00370E7D" w:rsidRDefault="00370E7D" w:rsidP="00370E7D">
      <w:pPr>
        <w:pStyle w:val="Code"/>
      </w:pPr>
      <w:r>
        <w:t xml:space="preserve">                    LU[</w:t>
      </w:r>
      <w:proofErr w:type="spellStart"/>
      <w:r>
        <w:t>i</w:t>
      </w:r>
      <w:proofErr w:type="spellEnd"/>
      <w:r>
        <w:t>][j] = LU[</w:t>
      </w:r>
      <w:proofErr w:type="spellStart"/>
      <w:r>
        <w:t>i</w:t>
      </w:r>
      <w:proofErr w:type="spellEnd"/>
      <w:r>
        <w:t>][j] - LU[</w:t>
      </w:r>
      <w:proofErr w:type="spellStart"/>
      <w:r>
        <w:t>i</w:t>
      </w:r>
      <w:proofErr w:type="spellEnd"/>
      <w:r>
        <w:t>][k] * LU[k][j];</w:t>
      </w:r>
    </w:p>
    <w:p w14:paraId="1407301E" w14:textId="77777777" w:rsidR="00370E7D" w:rsidRDefault="00370E7D" w:rsidP="00370E7D">
      <w:pPr>
        <w:pStyle w:val="Code"/>
      </w:pPr>
      <w:r>
        <w:t xml:space="preserve">                }</w:t>
      </w:r>
    </w:p>
    <w:p w14:paraId="72CDB135" w14:textId="77777777" w:rsidR="00370E7D" w:rsidRDefault="00370E7D" w:rsidP="00370E7D">
      <w:pPr>
        <w:pStyle w:val="Code"/>
      </w:pPr>
      <w:r>
        <w:t xml:space="preserve">            }</w:t>
      </w:r>
    </w:p>
    <w:p w14:paraId="581434F0" w14:textId="77777777" w:rsidR="00370E7D" w:rsidRDefault="00370E7D" w:rsidP="00370E7D">
      <w:pPr>
        <w:pStyle w:val="Code"/>
      </w:pPr>
      <w:r>
        <w:t xml:space="preserve">        }</w:t>
      </w:r>
    </w:p>
    <w:p w14:paraId="1A3FD09A" w14:textId="77777777" w:rsidR="00370E7D" w:rsidRDefault="00370E7D" w:rsidP="00370E7D">
      <w:pPr>
        <w:pStyle w:val="Code"/>
      </w:pPr>
      <w:r>
        <w:t xml:space="preserve"> </w:t>
      </w:r>
    </w:p>
    <w:p w14:paraId="1D326FA0" w14:textId="77777777" w:rsidR="00370E7D" w:rsidRDefault="00370E7D" w:rsidP="00370E7D">
      <w:pPr>
        <w:pStyle w:val="Code"/>
      </w:pPr>
      <w:r>
        <w:t xml:space="preserve">        </w:t>
      </w:r>
      <w:proofErr w:type="gramStart"/>
      <w:r>
        <w:t>double[</w:t>
      </w:r>
      <w:proofErr w:type="gramEnd"/>
      <w:r>
        <w:t>][] L = new double[n][n];</w:t>
      </w:r>
    </w:p>
    <w:p w14:paraId="32F11223" w14:textId="77777777" w:rsidR="00370E7D" w:rsidRDefault="00370E7D" w:rsidP="00370E7D">
      <w:pPr>
        <w:pStyle w:val="Code"/>
      </w:pPr>
      <w:r>
        <w:t xml:space="preserve">        </w:t>
      </w:r>
      <w:proofErr w:type="gramStart"/>
      <w:r>
        <w:t>double[</w:t>
      </w:r>
      <w:proofErr w:type="gramEnd"/>
      <w:r>
        <w:t>][] U = new double[n][n];</w:t>
      </w:r>
    </w:p>
    <w:p w14:paraId="6551875A" w14:textId="77777777" w:rsidR="00370E7D" w:rsidRDefault="00370E7D" w:rsidP="00370E7D">
      <w:pPr>
        <w:pStyle w:val="Code"/>
      </w:pPr>
      <w:r>
        <w:t xml:space="preserve"> </w:t>
      </w:r>
    </w:p>
    <w:p w14:paraId="03C28235" w14:textId="77777777" w:rsidR="00370E7D" w:rsidRDefault="00370E7D" w:rsidP="00370E7D">
      <w:pPr>
        <w:pStyle w:val="Code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809DE0E" w14:textId="77777777" w:rsidR="00370E7D" w:rsidRDefault="00370E7D" w:rsidP="00370E7D">
      <w:pPr>
        <w:pStyle w:val="Code"/>
      </w:pPr>
      <w:r>
        <w:t xml:space="preserve">            L[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 = 1;</w:t>
      </w:r>
    </w:p>
    <w:p w14:paraId="0D989EC6" w14:textId="77777777" w:rsidR="00370E7D" w:rsidRDefault="00370E7D" w:rsidP="00370E7D">
      <w:pPr>
        <w:pStyle w:val="Code"/>
      </w:pPr>
      <w:r>
        <w:t xml:space="preserve"> </w:t>
      </w:r>
    </w:p>
    <w:p w14:paraId="330FC3AF" w14:textId="77777777" w:rsidR="00370E7D" w:rsidRDefault="00370E7D" w:rsidP="00370E7D">
      <w:pPr>
        <w:pStyle w:val="Code"/>
      </w:pPr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7ED2DB6D" w14:textId="77777777" w:rsidR="00370E7D" w:rsidRDefault="00370E7D" w:rsidP="00370E7D">
      <w:pPr>
        <w:pStyle w:val="Code"/>
      </w:pPr>
      <w:r>
        <w:t xml:space="preserve">                if (</w:t>
      </w:r>
      <w:proofErr w:type="spellStart"/>
      <w:r>
        <w:t>i</w:t>
      </w:r>
      <w:proofErr w:type="spellEnd"/>
      <w:r>
        <w:t xml:space="preserve"> &gt; j) {</w:t>
      </w:r>
    </w:p>
    <w:p w14:paraId="7A38D00B" w14:textId="77777777" w:rsidR="00370E7D" w:rsidRDefault="00370E7D" w:rsidP="00370E7D">
      <w:pPr>
        <w:pStyle w:val="Code"/>
      </w:pPr>
      <w:r>
        <w:t xml:space="preserve">                    L[</w:t>
      </w:r>
      <w:proofErr w:type="spellStart"/>
      <w:r>
        <w:t>i</w:t>
      </w:r>
      <w:proofErr w:type="spellEnd"/>
      <w:r>
        <w:t>][j] = LU[</w:t>
      </w:r>
      <w:proofErr w:type="spellStart"/>
      <w:r>
        <w:t>i</w:t>
      </w:r>
      <w:proofErr w:type="spellEnd"/>
      <w:r>
        <w:t>][j];</w:t>
      </w:r>
    </w:p>
    <w:p w14:paraId="7092221D" w14:textId="77777777" w:rsidR="00370E7D" w:rsidRDefault="00370E7D" w:rsidP="00370E7D">
      <w:pPr>
        <w:pStyle w:val="Code"/>
      </w:pPr>
      <w:r>
        <w:t xml:space="preserve">                } else {</w:t>
      </w:r>
    </w:p>
    <w:p w14:paraId="3133B6EF" w14:textId="77777777" w:rsidR="00370E7D" w:rsidRDefault="00370E7D" w:rsidP="00370E7D">
      <w:pPr>
        <w:pStyle w:val="Code"/>
      </w:pPr>
      <w:r>
        <w:t xml:space="preserve">                    U[</w:t>
      </w:r>
      <w:proofErr w:type="spellStart"/>
      <w:r>
        <w:t>i</w:t>
      </w:r>
      <w:proofErr w:type="spellEnd"/>
      <w:r>
        <w:t>][j] = LU[</w:t>
      </w:r>
      <w:proofErr w:type="spellStart"/>
      <w:r>
        <w:t>i</w:t>
      </w:r>
      <w:proofErr w:type="spellEnd"/>
      <w:r>
        <w:t>][j];</w:t>
      </w:r>
    </w:p>
    <w:p w14:paraId="27FDC72B" w14:textId="77777777" w:rsidR="00370E7D" w:rsidRDefault="00370E7D" w:rsidP="00370E7D">
      <w:pPr>
        <w:pStyle w:val="Code"/>
      </w:pPr>
      <w:r>
        <w:t xml:space="preserve">                }</w:t>
      </w:r>
    </w:p>
    <w:p w14:paraId="4DCE7604" w14:textId="77777777" w:rsidR="00370E7D" w:rsidRDefault="00370E7D" w:rsidP="00370E7D">
      <w:pPr>
        <w:pStyle w:val="Code"/>
      </w:pPr>
      <w:r>
        <w:t xml:space="preserve">            }</w:t>
      </w:r>
    </w:p>
    <w:p w14:paraId="0492568B" w14:textId="77777777" w:rsidR="00370E7D" w:rsidRDefault="00370E7D" w:rsidP="00370E7D">
      <w:pPr>
        <w:pStyle w:val="Code"/>
      </w:pPr>
      <w:r>
        <w:t xml:space="preserve">        }</w:t>
      </w:r>
    </w:p>
    <w:p w14:paraId="7D0EB2DD" w14:textId="77777777" w:rsidR="00370E7D" w:rsidRDefault="00370E7D" w:rsidP="00370E7D">
      <w:pPr>
        <w:pStyle w:val="Code"/>
      </w:pPr>
      <w:r>
        <w:t xml:space="preserve"> </w:t>
      </w:r>
    </w:p>
    <w:p w14:paraId="37F0B41C" w14:textId="77777777" w:rsidR="00370E7D" w:rsidRDefault="00370E7D" w:rsidP="00370E7D">
      <w:pPr>
        <w:pStyle w:val="Code"/>
      </w:pPr>
      <w:r>
        <w:t xml:space="preserve">        return new </w:t>
      </w:r>
      <w:proofErr w:type="spellStart"/>
      <w:proofErr w:type="gramStart"/>
      <w:r>
        <w:t>LUPResult</w:t>
      </w:r>
      <w:proofErr w:type="spellEnd"/>
      <w:r>
        <w:t>(</w:t>
      </w:r>
      <w:proofErr w:type="gramEnd"/>
      <w:r>
        <w:t>L, U, P);</w:t>
      </w:r>
    </w:p>
    <w:p w14:paraId="283A5856" w14:textId="77777777" w:rsidR="00370E7D" w:rsidRDefault="00370E7D" w:rsidP="00370E7D">
      <w:pPr>
        <w:pStyle w:val="Code"/>
      </w:pPr>
      <w:r>
        <w:t xml:space="preserve">    }</w:t>
      </w:r>
    </w:p>
    <w:p w14:paraId="615B9DA0" w14:textId="77777777" w:rsidR="00370E7D" w:rsidRDefault="00370E7D" w:rsidP="00370E7D">
      <w:pPr>
        <w:pStyle w:val="Code"/>
      </w:pPr>
      <w:r>
        <w:lastRenderedPageBreak/>
        <w:t xml:space="preserve"> </w:t>
      </w:r>
    </w:p>
    <w:p w14:paraId="12BB00C8" w14:textId="77777777" w:rsidR="00370E7D" w:rsidRDefault="00370E7D" w:rsidP="00370E7D">
      <w:pPr>
        <w:pStyle w:val="Code"/>
      </w:pPr>
      <w:r>
        <w:t xml:space="preserve">    static </w:t>
      </w:r>
      <w:proofErr w:type="gramStart"/>
      <w:r>
        <w:t>double[</w:t>
      </w:r>
      <w:proofErr w:type="gramEnd"/>
      <w:r>
        <w:t>] solve(double[][] L, double[][] U, double[][] P, double[] b) {</w:t>
      </w:r>
    </w:p>
    <w:p w14:paraId="2B19C396" w14:textId="77777777" w:rsidR="00370E7D" w:rsidRDefault="00370E7D" w:rsidP="00370E7D">
      <w:pPr>
        <w:pStyle w:val="Code"/>
      </w:pPr>
      <w:r>
        <w:t xml:space="preserve">        int n = </w:t>
      </w:r>
      <w:proofErr w:type="spellStart"/>
      <w:proofErr w:type="gramStart"/>
      <w:r>
        <w:t>b.length</w:t>
      </w:r>
      <w:proofErr w:type="spellEnd"/>
      <w:proofErr w:type="gramEnd"/>
      <w:r>
        <w:t>;</w:t>
      </w:r>
    </w:p>
    <w:p w14:paraId="16711D8C" w14:textId="77777777" w:rsidR="00370E7D" w:rsidRDefault="00370E7D" w:rsidP="00370E7D">
      <w:pPr>
        <w:pStyle w:val="Code"/>
      </w:pPr>
      <w:r>
        <w:t xml:space="preserve"> </w:t>
      </w:r>
    </w:p>
    <w:p w14:paraId="0C87455A" w14:textId="77777777" w:rsidR="00370E7D" w:rsidRDefault="00370E7D" w:rsidP="00370E7D">
      <w:pPr>
        <w:pStyle w:val="Code"/>
      </w:pPr>
      <w:r>
        <w:t xml:space="preserve">        </w:t>
      </w:r>
      <w:proofErr w:type="gramStart"/>
      <w:r>
        <w:t>double[</w:t>
      </w:r>
      <w:proofErr w:type="gramEnd"/>
      <w:r>
        <w:t>] Pb = multiply(P, b);</w:t>
      </w:r>
    </w:p>
    <w:p w14:paraId="3C7C37BB" w14:textId="77777777" w:rsidR="00370E7D" w:rsidRDefault="00370E7D" w:rsidP="00370E7D">
      <w:pPr>
        <w:pStyle w:val="Code"/>
      </w:pPr>
      <w:r>
        <w:t xml:space="preserve"> </w:t>
      </w:r>
    </w:p>
    <w:p w14:paraId="0472D6F5" w14:textId="77777777" w:rsidR="00370E7D" w:rsidRDefault="00370E7D" w:rsidP="00370E7D">
      <w:pPr>
        <w:pStyle w:val="Code"/>
      </w:pPr>
      <w:r>
        <w:t xml:space="preserve">        </w:t>
      </w:r>
      <w:proofErr w:type="gramStart"/>
      <w:r>
        <w:t>double[</w:t>
      </w:r>
      <w:proofErr w:type="gramEnd"/>
      <w:r>
        <w:t>] y = new double[n];</w:t>
      </w:r>
    </w:p>
    <w:p w14:paraId="44AD1632" w14:textId="77777777" w:rsidR="00370E7D" w:rsidRDefault="00370E7D" w:rsidP="00370E7D">
      <w:pPr>
        <w:pStyle w:val="Code"/>
      </w:pPr>
      <w:r>
        <w:t xml:space="preserve"> </w:t>
      </w:r>
    </w:p>
    <w:p w14:paraId="3F3967E9" w14:textId="77777777" w:rsidR="00370E7D" w:rsidRDefault="00370E7D" w:rsidP="00370E7D">
      <w:pPr>
        <w:pStyle w:val="Code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8543721" w14:textId="77777777" w:rsidR="00370E7D" w:rsidRDefault="00370E7D" w:rsidP="00370E7D">
      <w:pPr>
        <w:pStyle w:val="Code"/>
      </w:pPr>
      <w:r>
        <w:t xml:space="preserve">            double sum = Pb[</w:t>
      </w:r>
      <w:proofErr w:type="spellStart"/>
      <w:r>
        <w:t>i</w:t>
      </w:r>
      <w:proofErr w:type="spellEnd"/>
      <w:r>
        <w:t>];</w:t>
      </w:r>
    </w:p>
    <w:p w14:paraId="71D3AC86" w14:textId="77777777" w:rsidR="00370E7D" w:rsidRDefault="00370E7D" w:rsidP="00370E7D">
      <w:pPr>
        <w:pStyle w:val="Code"/>
      </w:pPr>
      <w:r>
        <w:t xml:space="preserve"> </w:t>
      </w:r>
    </w:p>
    <w:p w14:paraId="608E9214" w14:textId="77777777" w:rsidR="00370E7D" w:rsidRDefault="00370E7D" w:rsidP="00370E7D">
      <w:pPr>
        <w:pStyle w:val="Code"/>
      </w:pPr>
      <w:r>
        <w:t xml:space="preserve">            for (int j = 0;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886FDC7" w14:textId="77777777" w:rsidR="00370E7D" w:rsidRDefault="00370E7D" w:rsidP="00370E7D">
      <w:pPr>
        <w:pStyle w:val="Code"/>
      </w:pPr>
      <w:r>
        <w:t xml:space="preserve">                sum -= L[</w:t>
      </w:r>
      <w:proofErr w:type="spellStart"/>
      <w:r>
        <w:t>i</w:t>
      </w:r>
      <w:proofErr w:type="spellEnd"/>
      <w:r>
        <w:t>][j] * y[j];</w:t>
      </w:r>
    </w:p>
    <w:p w14:paraId="4DC2A671" w14:textId="77777777" w:rsidR="00370E7D" w:rsidRDefault="00370E7D" w:rsidP="00370E7D">
      <w:pPr>
        <w:pStyle w:val="Code"/>
      </w:pPr>
      <w:r>
        <w:t xml:space="preserve">            }</w:t>
      </w:r>
    </w:p>
    <w:p w14:paraId="3F780D26" w14:textId="77777777" w:rsidR="00370E7D" w:rsidRDefault="00370E7D" w:rsidP="00370E7D">
      <w:pPr>
        <w:pStyle w:val="Code"/>
      </w:pPr>
      <w:r>
        <w:t xml:space="preserve"> </w:t>
      </w:r>
    </w:p>
    <w:p w14:paraId="7B9D4B4F" w14:textId="77777777" w:rsidR="00370E7D" w:rsidRDefault="00370E7D" w:rsidP="00370E7D">
      <w:pPr>
        <w:pStyle w:val="Code"/>
      </w:pPr>
      <w:r>
        <w:t xml:space="preserve">            y[</w:t>
      </w:r>
      <w:proofErr w:type="spellStart"/>
      <w:r>
        <w:t>i</w:t>
      </w:r>
      <w:proofErr w:type="spellEnd"/>
      <w:r>
        <w:t>] = sum / L[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5C5F141A" w14:textId="77777777" w:rsidR="00370E7D" w:rsidRDefault="00370E7D" w:rsidP="00370E7D">
      <w:pPr>
        <w:pStyle w:val="Code"/>
      </w:pPr>
      <w:r>
        <w:t xml:space="preserve">        }</w:t>
      </w:r>
    </w:p>
    <w:p w14:paraId="469313C5" w14:textId="77777777" w:rsidR="00370E7D" w:rsidRDefault="00370E7D" w:rsidP="00370E7D">
      <w:pPr>
        <w:pStyle w:val="Code"/>
      </w:pPr>
      <w:r>
        <w:t xml:space="preserve"> </w:t>
      </w:r>
    </w:p>
    <w:p w14:paraId="136A3CBE" w14:textId="77777777" w:rsidR="00370E7D" w:rsidRDefault="00370E7D" w:rsidP="00370E7D">
      <w:pPr>
        <w:pStyle w:val="Code"/>
      </w:pPr>
      <w:r>
        <w:t xml:space="preserve">        </w:t>
      </w:r>
      <w:proofErr w:type="gramStart"/>
      <w:r>
        <w:t>double[</w:t>
      </w:r>
      <w:proofErr w:type="gramEnd"/>
      <w:r>
        <w:t>] x = new double[n];</w:t>
      </w:r>
    </w:p>
    <w:p w14:paraId="6DA90622" w14:textId="77777777" w:rsidR="00370E7D" w:rsidRDefault="00370E7D" w:rsidP="00370E7D">
      <w:pPr>
        <w:pStyle w:val="Code"/>
      </w:pPr>
      <w:r>
        <w:t xml:space="preserve"> </w:t>
      </w:r>
    </w:p>
    <w:p w14:paraId="085D40A3" w14:textId="77777777" w:rsidR="00370E7D" w:rsidRDefault="00370E7D" w:rsidP="00370E7D">
      <w:pPr>
        <w:pStyle w:val="Code"/>
      </w:pPr>
      <w:r>
        <w:t xml:space="preserve">    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7C857179" w14:textId="77777777" w:rsidR="00370E7D" w:rsidRDefault="00370E7D" w:rsidP="00370E7D">
      <w:pPr>
        <w:pStyle w:val="Code"/>
      </w:pPr>
      <w:r>
        <w:t xml:space="preserve">            double sum = y[</w:t>
      </w:r>
      <w:proofErr w:type="spellStart"/>
      <w:r>
        <w:t>i</w:t>
      </w:r>
      <w:proofErr w:type="spellEnd"/>
      <w:r>
        <w:t>];</w:t>
      </w:r>
    </w:p>
    <w:p w14:paraId="265F1B01" w14:textId="77777777" w:rsidR="00370E7D" w:rsidRDefault="00370E7D" w:rsidP="00370E7D">
      <w:pPr>
        <w:pStyle w:val="Code"/>
      </w:pPr>
      <w:r>
        <w:t xml:space="preserve"> </w:t>
      </w:r>
    </w:p>
    <w:p w14:paraId="299BCC82" w14:textId="77777777" w:rsidR="00370E7D" w:rsidRDefault="00370E7D" w:rsidP="00370E7D">
      <w:pPr>
        <w:pStyle w:val="Code"/>
      </w:pPr>
      <w:r>
        <w:t xml:space="preserve">    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59015438" w14:textId="77777777" w:rsidR="00370E7D" w:rsidRDefault="00370E7D" w:rsidP="00370E7D">
      <w:pPr>
        <w:pStyle w:val="Code"/>
      </w:pPr>
      <w:r>
        <w:t xml:space="preserve">                sum -= U[</w:t>
      </w:r>
      <w:proofErr w:type="spellStart"/>
      <w:r>
        <w:t>i</w:t>
      </w:r>
      <w:proofErr w:type="spellEnd"/>
      <w:r>
        <w:t>][j] * x[j];</w:t>
      </w:r>
    </w:p>
    <w:p w14:paraId="2308BCA4" w14:textId="77777777" w:rsidR="00370E7D" w:rsidRDefault="00370E7D" w:rsidP="00370E7D">
      <w:pPr>
        <w:pStyle w:val="Code"/>
      </w:pPr>
      <w:r>
        <w:t xml:space="preserve">            }</w:t>
      </w:r>
    </w:p>
    <w:p w14:paraId="2139A052" w14:textId="77777777" w:rsidR="00370E7D" w:rsidRDefault="00370E7D" w:rsidP="00370E7D">
      <w:pPr>
        <w:pStyle w:val="Code"/>
      </w:pPr>
      <w:r>
        <w:t xml:space="preserve"> </w:t>
      </w:r>
    </w:p>
    <w:p w14:paraId="3AC81ADE" w14:textId="77777777" w:rsidR="00370E7D" w:rsidRDefault="00370E7D" w:rsidP="00370E7D">
      <w:pPr>
        <w:pStyle w:val="Code"/>
      </w:pPr>
      <w:r>
        <w:t xml:space="preserve">            x[</w:t>
      </w:r>
      <w:proofErr w:type="spellStart"/>
      <w:r>
        <w:t>i</w:t>
      </w:r>
      <w:proofErr w:type="spellEnd"/>
      <w:r>
        <w:t>] = sum / U[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29BB8F84" w14:textId="77777777" w:rsidR="00370E7D" w:rsidRDefault="00370E7D" w:rsidP="00370E7D">
      <w:pPr>
        <w:pStyle w:val="Code"/>
      </w:pPr>
      <w:r>
        <w:t xml:space="preserve">        }</w:t>
      </w:r>
    </w:p>
    <w:p w14:paraId="1B7D7EC4" w14:textId="77777777" w:rsidR="00370E7D" w:rsidRDefault="00370E7D" w:rsidP="00370E7D">
      <w:pPr>
        <w:pStyle w:val="Code"/>
      </w:pPr>
      <w:r>
        <w:t xml:space="preserve"> </w:t>
      </w:r>
    </w:p>
    <w:p w14:paraId="3874E771" w14:textId="77777777" w:rsidR="00370E7D" w:rsidRDefault="00370E7D" w:rsidP="00370E7D">
      <w:pPr>
        <w:pStyle w:val="Code"/>
      </w:pPr>
      <w:r>
        <w:t xml:space="preserve">        return x;</w:t>
      </w:r>
    </w:p>
    <w:p w14:paraId="77DFA367" w14:textId="77777777" w:rsidR="00370E7D" w:rsidRDefault="00370E7D" w:rsidP="00370E7D">
      <w:pPr>
        <w:pStyle w:val="Code"/>
      </w:pPr>
      <w:r>
        <w:t xml:space="preserve">    }</w:t>
      </w:r>
    </w:p>
    <w:p w14:paraId="598C9FF3" w14:textId="77777777" w:rsidR="00370E7D" w:rsidRDefault="00370E7D" w:rsidP="00370E7D">
      <w:pPr>
        <w:pStyle w:val="Code"/>
      </w:pPr>
      <w:r>
        <w:t xml:space="preserve"> </w:t>
      </w:r>
    </w:p>
    <w:p w14:paraId="02E11F19" w14:textId="77777777" w:rsidR="00370E7D" w:rsidRDefault="00370E7D" w:rsidP="00370E7D">
      <w:pPr>
        <w:pStyle w:val="Code"/>
      </w:pPr>
      <w:r>
        <w:t xml:space="preserve">    static </w:t>
      </w:r>
      <w:proofErr w:type="gramStart"/>
      <w:r>
        <w:t>double[</w:t>
      </w:r>
      <w:proofErr w:type="gramEnd"/>
      <w:r>
        <w:t>] multiply(double[][] matrix, double[] vector) {</w:t>
      </w:r>
    </w:p>
    <w:p w14:paraId="1172B230" w14:textId="77777777" w:rsidR="00370E7D" w:rsidRDefault="00370E7D" w:rsidP="00370E7D">
      <w:pPr>
        <w:pStyle w:val="Code"/>
      </w:pPr>
      <w:r>
        <w:t xml:space="preserve">        int n = </w:t>
      </w:r>
      <w:proofErr w:type="spellStart"/>
      <w:proofErr w:type="gramStart"/>
      <w:r>
        <w:t>vector.length</w:t>
      </w:r>
      <w:proofErr w:type="spellEnd"/>
      <w:proofErr w:type="gramEnd"/>
      <w:r>
        <w:t>;</w:t>
      </w:r>
    </w:p>
    <w:p w14:paraId="782AA671" w14:textId="77777777" w:rsidR="00370E7D" w:rsidRDefault="00370E7D" w:rsidP="00370E7D">
      <w:pPr>
        <w:pStyle w:val="Code"/>
      </w:pPr>
      <w:r>
        <w:t xml:space="preserve">        </w:t>
      </w:r>
      <w:proofErr w:type="gramStart"/>
      <w:r>
        <w:t>double[</w:t>
      </w:r>
      <w:proofErr w:type="gramEnd"/>
      <w:r>
        <w:t>] result = new double[n];</w:t>
      </w:r>
    </w:p>
    <w:p w14:paraId="17402714" w14:textId="77777777" w:rsidR="00370E7D" w:rsidRDefault="00370E7D" w:rsidP="00370E7D">
      <w:pPr>
        <w:pStyle w:val="Code"/>
      </w:pPr>
      <w:r>
        <w:t xml:space="preserve"> </w:t>
      </w:r>
    </w:p>
    <w:p w14:paraId="1327DEA5" w14:textId="77777777" w:rsidR="00370E7D" w:rsidRDefault="00370E7D" w:rsidP="00370E7D">
      <w:pPr>
        <w:pStyle w:val="Code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B951224" w14:textId="77777777" w:rsidR="00370E7D" w:rsidRDefault="00370E7D" w:rsidP="00370E7D">
      <w:pPr>
        <w:pStyle w:val="Code"/>
      </w:pPr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20E5E3BE" w14:textId="77777777" w:rsidR="00370E7D" w:rsidRDefault="00370E7D" w:rsidP="00370E7D">
      <w:pPr>
        <w:pStyle w:val="Code"/>
      </w:pPr>
      <w:r>
        <w:t xml:space="preserve">                result[</w:t>
      </w:r>
      <w:proofErr w:type="spellStart"/>
      <w:r>
        <w:t>i</w:t>
      </w:r>
      <w:proofErr w:type="spellEnd"/>
      <w:r>
        <w:t>] += matrix[</w:t>
      </w:r>
      <w:proofErr w:type="spellStart"/>
      <w:r>
        <w:t>i</w:t>
      </w:r>
      <w:proofErr w:type="spellEnd"/>
      <w:r>
        <w:t>][j] * vector[j];</w:t>
      </w:r>
    </w:p>
    <w:p w14:paraId="2E5EC2D2" w14:textId="77777777" w:rsidR="00370E7D" w:rsidRDefault="00370E7D" w:rsidP="00370E7D">
      <w:pPr>
        <w:pStyle w:val="Code"/>
      </w:pPr>
      <w:r>
        <w:t xml:space="preserve">            }</w:t>
      </w:r>
    </w:p>
    <w:p w14:paraId="0464C11E" w14:textId="77777777" w:rsidR="00370E7D" w:rsidRDefault="00370E7D" w:rsidP="00370E7D">
      <w:pPr>
        <w:pStyle w:val="Code"/>
      </w:pPr>
      <w:r>
        <w:t xml:space="preserve">        }</w:t>
      </w:r>
    </w:p>
    <w:p w14:paraId="285152AC" w14:textId="77777777" w:rsidR="00370E7D" w:rsidRDefault="00370E7D" w:rsidP="00370E7D">
      <w:pPr>
        <w:pStyle w:val="Code"/>
      </w:pPr>
      <w:r>
        <w:t xml:space="preserve"> </w:t>
      </w:r>
    </w:p>
    <w:p w14:paraId="52DD61DB" w14:textId="77777777" w:rsidR="00370E7D" w:rsidRDefault="00370E7D" w:rsidP="00370E7D">
      <w:pPr>
        <w:pStyle w:val="Code"/>
      </w:pPr>
      <w:r>
        <w:t xml:space="preserve">        return result;</w:t>
      </w:r>
    </w:p>
    <w:p w14:paraId="11FFF271" w14:textId="77777777" w:rsidR="00370E7D" w:rsidRDefault="00370E7D" w:rsidP="00370E7D">
      <w:pPr>
        <w:pStyle w:val="Code"/>
      </w:pPr>
      <w:r>
        <w:t xml:space="preserve">    }</w:t>
      </w:r>
    </w:p>
    <w:p w14:paraId="23049166" w14:textId="77777777" w:rsidR="00370E7D" w:rsidRDefault="00370E7D" w:rsidP="00370E7D">
      <w:pPr>
        <w:pStyle w:val="Code"/>
      </w:pPr>
      <w:r>
        <w:t xml:space="preserve"> </w:t>
      </w:r>
    </w:p>
    <w:p w14:paraId="014AC050" w14:textId="77777777" w:rsidR="00370E7D" w:rsidRDefault="00370E7D" w:rsidP="00370E7D">
      <w:pPr>
        <w:pStyle w:val="Code"/>
      </w:pPr>
      <w:r>
        <w:t xml:space="preserve">    static void </w:t>
      </w:r>
      <w:proofErr w:type="spellStart"/>
      <w:r>
        <w:t>swapRows</w:t>
      </w:r>
      <w:proofErr w:type="spellEnd"/>
      <w:r>
        <w:t>(</w:t>
      </w:r>
      <w:proofErr w:type="gramStart"/>
      <w:r>
        <w:t>double[</w:t>
      </w:r>
      <w:proofErr w:type="gramEnd"/>
      <w:r>
        <w:t>][] matrix, int a, int b) {</w:t>
      </w:r>
    </w:p>
    <w:p w14:paraId="2BC070C4" w14:textId="77777777" w:rsidR="00370E7D" w:rsidRDefault="00370E7D" w:rsidP="00370E7D">
      <w:pPr>
        <w:pStyle w:val="Code"/>
      </w:pPr>
      <w:r>
        <w:t xml:space="preserve">        </w:t>
      </w:r>
      <w:proofErr w:type="gramStart"/>
      <w:r>
        <w:t>double[</w:t>
      </w:r>
      <w:proofErr w:type="gramEnd"/>
      <w:r>
        <w:t>] temp = matrix[a];</w:t>
      </w:r>
    </w:p>
    <w:p w14:paraId="10B2CF6C" w14:textId="77777777" w:rsidR="00370E7D" w:rsidRDefault="00370E7D" w:rsidP="00370E7D">
      <w:pPr>
        <w:pStyle w:val="Code"/>
      </w:pPr>
      <w:r>
        <w:t xml:space="preserve">        matrix[a] = matrix[b];</w:t>
      </w:r>
    </w:p>
    <w:p w14:paraId="36CC1466" w14:textId="77777777" w:rsidR="00370E7D" w:rsidRDefault="00370E7D" w:rsidP="00370E7D">
      <w:pPr>
        <w:pStyle w:val="Code"/>
      </w:pPr>
      <w:r>
        <w:t xml:space="preserve">        matrix[b] = temp;</w:t>
      </w:r>
    </w:p>
    <w:p w14:paraId="4E376B0D" w14:textId="77777777" w:rsidR="00370E7D" w:rsidRDefault="00370E7D" w:rsidP="00370E7D">
      <w:pPr>
        <w:pStyle w:val="Code"/>
      </w:pPr>
      <w:r>
        <w:t xml:space="preserve">    }</w:t>
      </w:r>
    </w:p>
    <w:p w14:paraId="3F12B9B9" w14:textId="77777777" w:rsidR="00370E7D" w:rsidRDefault="00370E7D" w:rsidP="00370E7D">
      <w:pPr>
        <w:pStyle w:val="Code"/>
      </w:pPr>
      <w:r>
        <w:t xml:space="preserve"> </w:t>
      </w:r>
    </w:p>
    <w:p w14:paraId="4C6BCC8B" w14:textId="77777777" w:rsidR="00370E7D" w:rsidRDefault="00370E7D" w:rsidP="00370E7D">
      <w:pPr>
        <w:pStyle w:val="Code"/>
      </w:pPr>
      <w:r>
        <w:t xml:space="preserve">    // =========================</w:t>
      </w:r>
    </w:p>
    <w:p w14:paraId="5E92BE45" w14:textId="77777777" w:rsidR="00370E7D" w:rsidRDefault="00370E7D" w:rsidP="00370E7D">
      <w:pPr>
        <w:pStyle w:val="Code"/>
      </w:pPr>
      <w:r>
        <w:t xml:space="preserve">    // 2 РІВЕНЬ: ГРАФ</w:t>
      </w:r>
    </w:p>
    <w:p w14:paraId="3E9A4BBC" w14:textId="77777777" w:rsidR="00370E7D" w:rsidRDefault="00370E7D" w:rsidP="00370E7D">
      <w:pPr>
        <w:pStyle w:val="Code"/>
      </w:pPr>
      <w:r>
        <w:t xml:space="preserve">    // =========================</w:t>
      </w:r>
    </w:p>
    <w:p w14:paraId="40585000" w14:textId="77777777" w:rsidR="00370E7D" w:rsidRDefault="00370E7D" w:rsidP="00370E7D">
      <w:pPr>
        <w:pStyle w:val="Code"/>
      </w:pPr>
      <w:r>
        <w:t xml:space="preserve"> </w:t>
      </w:r>
    </w:p>
    <w:p w14:paraId="1701EEA3" w14:textId="77777777" w:rsidR="00370E7D" w:rsidRDefault="00370E7D" w:rsidP="00370E7D">
      <w:pPr>
        <w:pStyle w:val="Code"/>
      </w:pPr>
      <w:r>
        <w:t xml:space="preserve">    static void </w:t>
      </w:r>
      <w:proofErr w:type="spellStart"/>
      <w:proofErr w:type="gramStart"/>
      <w:r>
        <w:t>workWithGraph</w:t>
      </w:r>
      <w:proofErr w:type="spellEnd"/>
      <w:r>
        <w:t>(</w:t>
      </w:r>
      <w:proofErr w:type="gramEnd"/>
      <w:r>
        <w:t xml:space="preserve">Scanner </w:t>
      </w:r>
      <w:proofErr w:type="spellStart"/>
      <w:r>
        <w:t>sc</w:t>
      </w:r>
      <w:proofErr w:type="spellEnd"/>
      <w:r>
        <w:t>) {</w:t>
      </w:r>
    </w:p>
    <w:p w14:paraId="402CA680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("ЗАВДАННЯ 2. </w:t>
      </w:r>
      <w:proofErr w:type="spellStart"/>
      <w:r>
        <w:t>Побудова</w:t>
      </w:r>
      <w:proofErr w:type="spellEnd"/>
      <w:r>
        <w:t xml:space="preserve"> </w:t>
      </w:r>
      <w:proofErr w:type="spellStart"/>
      <w:r>
        <w:t>графа</w:t>
      </w:r>
      <w:proofErr w:type="spellEnd"/>
      <w:r>
        <w:t xml:space="preserve"> і </w:t>
      </w:r>
      <w:proofErr w:type="spellStart"/>
      <w:r>
        <w:t>обхід</w:t>
      </w:r>
      <w:proofErr w:type="spellEnd"/>
      <w:r>
        <w:t xml:space="preserve"> в </w:t>
      </w:r>
      <w:proofErr w:type="spellStart"/>
      <w:r>
        <w:t>ширину</w:t>
      </w:r>
      <w:proofErr w:type="spellEnd"/>
      <w:r>
        <w:t>");</w:t>
      </w:r>
    </w:p>
    <w:p w14:paraId="0BFC5AB0" w14:textId="77777777" w:rsidR="00370E7D" w:rsidRDefault="00370E7D" w:rsidP="00370E7D">
      <w:pPr>
        <w:pStyle w:val="Code"/>
      </w:pPr>
      <w:r>
        <w:t xml:space="preserve"> </w:t>
      </w:r>
    </w:p>
    <w:p w14:paraId="6B2FD1C6" w14:textId="77777777" w:rsidR="00370E7D" w:rsidRDefault="00370E7D" w:rsidP="00370E7D">
      <w:pPr>
        <w:pStyle w:val="Code"/>
      </w:pPr>
      <w:r>
        <w:t xml:space="preserve">        int vertices = 41;</w:t>
      </w:r>
    </w:p>
    <w:p w14:paraId="248F8FD8" w14:textId="77777777" w:rsidR="00370E7D" w:rsidRDefault="00370E7D" w:rsidP="00370E7D">
      <w:pPr>
        <w:pStyle w:val="Code"/>
      </w:pPr>
      <w:r>
        <w:t xml:space="preserve">        </w:t>
      </w:r>
      <w:proofErr w:type="gramStart"/>
      <w:r>
        <w:t>int[</w:t>
      </w:r>
      <w:proofErr w:type="gramEnd"/>
      <w:r>
        <w:t>][] graph = new int[vertices][vertices];</w:t>
      </w:r>
    </w:p>
    <w:p w14:paraId="328E0F23" w14:textId="77777777" w:rsidR="00370E7D" w:rsidRDefault="00370E7D" w:rsidP="00370E7D">
      <w:pPr>
        <w:pStyle w:val="Code"/>
      </w:pPr>
      <w:r>
        <w:t xml:space="preserve"> </w:t>
      </w:r>
    </w:p>
    <w:p w14:paraId="0EE77800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buildGraph</w:t>
      </w:r>
      <w:proofErr w:type="spellEnd"/>
      <w:r>
        <w:t>(graph);</w:t>
      </w:r>
    </w:p>
    <w:p w14:paraId="60F35A03" w14:textId="77777777" w:rsidR="00370E7D" w:rsidRDefault="00370E7D" w:rsidP="00370E7D">
      <w:pPr>
        <w:pStyle w:val="Code"/>
      </w:pPr>
      <w:r>
        <w:t xml:space="preserve"> </w:t>
      </w:r>
    </w:p>
    <w:p w14:paraId="72D0FFE6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nМатриця</w:t>
      </w:r>
      <w:proofErr w:type="spellEnd"/>
      <w:r>
        <w:t xml:space="preserve"> </w:t>
      </w:r>
      <w:proofErr w:type="spellStart"/>
      <w:r>
        <w:t>суміжності</w:t>
      </w:r>
      <w:proofErr w:type="spellEnd"/>
      <w:r>
        <w:t xml:space="preserve"> </w:t>
      </w:r>
      <w:proofErr w:type="spellStart"/>
      <w:r>
        <w:t>графа</w:t>
      </w:r>
      <w:proofErr w:type="spellEnd"/>
      <w:r>
        <w:t>:");</w:t>
      </w:r>
    </w:p>
    <w:p w14:paraId="56F62073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printAdjacencyMatrix</w:t>
      </w:r>
      <w:proofErr w:type="spellEnd"/>
      <w:r>
        <w:t>(graph);</w:t>
      </w:r>
    </w:p>
    <w:p w14:paraId="3B47CC65" w14:textId="77777777" w:rsidR="00370E7D" w:rsidRDefault="00370E7D" w:rsidP="00370E7D">
      <w:pPr>
        <w:pStyle w:val="Code"/>
      </w:pPr>
      <w:r>
        <w:t xml:space="preserve"> </w:t>
      </w:r>
    </w:p>
    <w:p w14:paraId="4C7918C1" w14:textId="77777777" w:rsidR="00370E7D" w:rsidRDefault="00370E7D" w:rsidP="00370E7D">
      <w:pPr>
        <w:pStyle w:val="Code"/>
      </w:pPr>
      <w:r>
        <w:t xml:space="preserve">        int edges = </w:t>
      </w:r>
      <w:proofErr w:type="spellStart"/>
      <w:r>
        <w:t>countEdges</w:t>
      </w:r>
      <w:proofErr w:type="spellEnd"/>
      <w:r>
        <w:t>(graph);</w:t>
      </w:r>
    </w:p>
    <w:p w14:paraId="5CB78AB0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nКількість</w:t>
      </w:r>
      <w:proofErr w:type="spellEnd"/>
      <w:r>
        <w:t xml:space="preserve"> </w:t>
      </w:r>
      <w:proofErr w:type="spellStart"/>
      <w:r>
        <w:t>вершин</w:t>
      </w:r>
      <w:proofErr w:type="spellEnd"/>
      <w:r>
        <w:t>: " + vertices);</w:t>
      </w:r>
    </w:p>
    <w:p w14:paraId="08507555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ребер</w:t>
      </w:r>
      <w:proofErr w:type="spellEnd"/>
      <w:r>
        <w:t>: " + edges);</w:t>
      </w:r>
    </w:p>
    <w:p w14:paraId="11B1E6DE" w14:textId="77777777" w:rsidR="00370E7D" w:rsidRDefault="00370E7D" w:rsidP="00370E7D">
      <w:pPr>
        <w:pStyle w:val="Code"/>
      </w:pPr>
      <w:r>
        <w:lastRenderedPageBreak/>
        <w:t xml:space="preserve"> </w:t>
      </w:r>
    </w:p>
    <w:p w14:paraId="70F293D5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nВведіть</w:t>
      </w:r>
      <w:proofErr w:type="spellEnd"/>
      <w:r>
        <w:t xml:space="preserve"> </w:t>
      </w:r>
      <w:proofErr w:type="spellStart"/>
      <w:r>
        <w:t>вершину</w:t>
      </w:r>
      <w:proofErr w:type="spellEnd"/>
      <w:r>
        <w:t xml:space="preserve">, з </w:t>
      </w:r>
      <w:proofErr w:type="spellStart"/>
      <w:r>
        <w:t>якої</w:t>
      </w:r>
      <w:proofErr w:type="spellEnd"/>
      <w:r>
        <w:t xml:space="preserve"> </w:t>
      </w:r>
      <w:proofErr w:type="spellStart"/>
      <w:r>
        <w:t>почати</w:t>
      </w:r>
      <w:proofErr w:type="spellEnd"/>
      <w:r>
        <w:t xml:space="preserve"> </w:t>
      </w:r>
      <w:proofErr w:type="spellStart"/>
      <w:r>
        <w:t>обхід</w:t>
      </w:r>
      <w:proofErr w:type="spellEnd"/>
      <w:r>
        <w:t xml:space="preserve"> в </w:t>
      </w:r>
      <w:proofErr w:type="spellStart"/>
      <w:r>
        <w:t>ширину</w:t>
      </w:r>
      <w:proofErr w:type="spellEnd"/>
      <w:r>
        <w:t>: ");</w:t>
      </w:r>
    </w:p>
    <w:p w14:paraId="251E53A2" w14:textId="77777777" w:rsidR="00370E7D" w:rsidRDefault="00370E7D" w:rsidP="00370E7D">
      <w:pPr>
        <w:pStyle w:val="Code"/>
      </w:pPr>
      <w:r>
        <w:t xml:space="preserve">        int start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77B2E11" w14:textId="77777777" w:rsidR="00370E7D" w:rsidRDefault="00370E7D" w:rsidP="00370E7D">
      <w:pPr>
        <w:pStyle w:val="Code"/>
      </w:pPr>
      <w:r>
        <w:t xml:space="preserve"> </w:t>
      </w:r>
    </w:p>
    <w:p w14:paraId="6BA30F33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nОбхід</w:t>
      </w:r>
      <w:proofErr w:type="spellEnd"/>
      <w:r>
        <w:t xml:space="preserve"> </w:t>
      </w:r>
      <w:proofErr w:type="spellStart"/>
      <w:r>
        <w:t>графа</w:t>
      </w:r>
      <w:proofErr w:type="spellEnd"/>
      <w:r>
        <w:t xml:space="preserve"> в </w:t>
      </w:r>
      <w:proofErr w:type="spellStart"/>
      <w:r>
        <w:t>ширину</w:t>
      </w:r>
      <w:proofErr w:type="spellEnd"/>
      <w:r>
        <w:t>:");</w:t>
      </w:r>
    </w:p>
    <w:p w14:paraId="698B0D3D" w14:textId="77777777" w:rsidR="00370E7D" w:rsidRDefault="00370E7D" w:rsidP="00370E7D">
      <w:pPr>
        <w:pStyle w:val="Code"/>
      </w:pPr>
      <w:r>
        <w:t xml:space="preserve">       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start - 1);</w:t>
      </w:r>
    </w:p>
    <w:p w14:paraId="1687C4CA" w14:textId="77777777" w:rsidR="00370E7D" w:rsidRDefault="00370E7D" w:rsidP="00370E7D">
      <w:pPr>
        <w:pStyle w:val="Code"/>
      </w:pPr>
      <w:r>
        <w:t xml:space="preserve"> </w:t>
      </w:r>
    </w:p>
    <w:p w14:paraId="719534E0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("\n\</w:t>
      </w:r>
      <w:proofErr w:type="spellStart"/>
      <w:r>
        <w:t>nРозміщення</w:t>
      </w:r>
      <w:proofErr w:type="spellEnd"/>
      <w:r>
        <w:t xml:space="preserve"> </w:t>
      </w:r>
      <w:proofErr w:type="spellStart"/>
      <w:r>
        <w:t>автозаправних</w:t>
      </w:r>
      <w:proofErr w:type="spellEnd"/>
      <w:r>
        <w:t xml:space="preserve"> </w:t>
      </w:r>
      <w:proofErr w:type="spellStart"/>
      <w:r>
        <w:t>колонок</w:t>
      </w:r>
      <w:proofErr w:type="spellEnd"/>
      <w:r>
        <w:t>:");</w:t>
      </w:r>
    </w:p>
    <w:p w14:paraId="041A57C3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placeGasStations</w:t>
      </w:r>
      <w:proofErr w:type="spellEnd"/>
      <w:r>
        <w:t>(graph);</w:t>
      </w:r>
    </w:p>
    <w:p w14:paraId="01A573FD" w14:textId="77777777" w:rsidR="00370E7D" w:rsidRDefault="00370E7D" w:rsidP="00370E7D">
      <w:pPr>
        <w:pStyle w:val="Code"/>
      </w:pPr>
      <w:r>
        <w:t xml:space="preserve">    }</w:t>
      </w:r>
    </w:p>
    <w:p w14:paraId="435F6177" w14:textId="77777777" w:rsidR="00370E7D" w:rsidRDefault="00370E7D" w:rsidP="00370E7D">
      <w:pPr>
        <w:pStyle w:val="Code"/>
      </w:pPr>
      <w:r>
        <w:t xml:space="preserve"> </w:t>
      </w:r>
    </w:p>
    <w:p w14:paraId="3D2AE0AF" w14:textId="77777777" w:rsidR="00370E7D" w:rsidRDefault="00370E7D" w:rsidP="00370E7D">
      <w:pPr>
        <w:pStyle w:val="Code"/>
      </w:pPr>
      <w:r>
        <w:t xml:space="preserve">    static void </w:t>
      </w:r>
      <w:proofErr w:type="spellStart"/>
      <w:r>
        <w:t>buildGraph</w:t>
      </w:r>
      <w:proofErr w:type="spellEnd"/>
      <w:r>
        <w:t>(</w:t>
      </w:r>
      <w:proofErr w:type="gramStart"/>
      <w:r>
        <w:t>int[</w:t>
      </w:r>
      <w:proofErr w:type="gramEnd"/>
      <w:r>
        <w:t>][] graph) {</w:t>
      </w:r>
    </w:p>
    <w:p w14:paraId="30FA5F55" w14:textId="77777777" w:rsidR="00370E7D" w:rsidRDefault="00370E7D" w:rsidP="00370E7D">
      <w:pPr>
        <w:pStyle w:val="Code"/>
      </w:pPr>
      <w:r>
        <w:t xml:space="preserve">        int n = </w:t>
      </w:r>
      <w:proofErr w:type="spellStart"/>
      <w:proofErr w:type="gramStart"/>
      <w:r>
        <w:t>graph.length</w:t>
      </w:r>
      <w:proofErr w:type="spellEnd"/>
      <w:proofErr w:type="gramEnd"/>
      <w:r>
        <w:t>;</w:t>
      </w:r>
    </w:p>
    <w:p w14:paraId="10281DD8" w14:textId="77777777" w:rsidR="00370E7D" w:rsidRDefault="00370E7D" w:rsidP="00370E7D">
      <w:pPr>
        <w:pStyle w:val="Code"/>
      </w:pPr>
      <w:r>
        <w:t xml:space="preserve"> </w:t>
      </w:r>
    </w:p>
    <w:p w14:paraId="6E0D9266" w14:textId="77777777" w:rsidR="00370E7D" w:rsidRDefault="00370E7D" w:rsidP="00370E7D">
      <w:pPr>
        <w:pStyle w:val="Code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9B65655" w14:textId="77777777" w:rsidR="00370E7D" w:rsidRDefault="00370E7D" w:rsidP="00370E7D">
      <w:pPr>
        <w:pStyle w:val="Code"/>
      </w:pPr>
      <w:r>
        <w:t xml:space="preserve">           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 xml:space="preserve">graph, </w:t>
      </w:r>
      <w:proofErr w:type="spellStart"/>
      <w:r>
        <w:t>i</w:t>
      </w:r>
      <w:proofErr w:type="spellEnd"/>
      <w:r>
        <w:t>, (</w:t>
      </w:r>
      <w:proofErr w:type="spellStart"/>
      <w:r>
        <w:t>i</w:t>
      </w:r>
      <w:proofErr w:type="spellEnd"/>
      <w:r>
        <w:t xml:space="preserve"> + 1) % n);</w:t>
      </w:r>
    </w:p>
    <w:p w14:paraId="031AB75A" w14:textId="77777777" w:rsidR="00370E7D" w:rsidRDefault="00370E7D" w:rsidP="00370E7D">
      <w:pPr>
        <w:pStyle w:val="Code"/>
      </w:pPr>
      <w:r>
        <w:t xml:space="preserve">           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 xml:space="preserve">graph, </w:t>
      </w:r>
      <w:proofErr w:type="spellStart"/>
      <w:r>
        <w:t>i</w:t>
      </w:r>
      <w:proofErr w:type="spellEnd"/>
      <w:r>
        <w:t>, (</w:t>
      </w:r>
      <w:proofErr w:type="spellStart"/>
      <w:r>
        <w:t>i</w:t>
      </w:r>
      <w:proofErr w:type="spellEnd"/>
      <w:r>
        <w:t xml:space="preserve"> + 2) % n);</w:t>
      </w:r>
    </w:p>
    <w:p w14:paraId="32F89B36" w14:textId="77777777" w:rsidR="00370E7D" w:rsidRDefault="00370E7D" w:rsidP="00370E7D">
      <w:pPr>
        <w:pStyle w:val="Code"/>
      </w:pPr>
      <w:r>
        <w:t xml:space="preserve">        }</w:t>
      </w:r>
    </w:p>
    <w:p w14:paraId="06674435" w14:textId="77777777" w:rsidR="00370E7D" w:rsidRDefault="00370E7D" w:rsidP="00370E7D">
      <w:pPr>
        <w:pStyle w:val="Code"/>
      </w:pPr>
      <w:r>
        <w:t xml:space="preserve">    }</w:t>
      </w:r>
    </w:p>
    <w:p w14:paraId="42B06AB6" w14:textId="77777777" w:rsidR="00370E7D" w:rsidRDefault="00370E7D" w:rsidP="00370E7D">
      <w:pPr>
        <w:pStyle w:val="Code"/>
      </w:pPr>
      <w:r>
        <w:t xml:space="preserve"> </w:t>
      </w:r>
    </w:p>
    <w:p w14:paraId="04FAB092" w14:textId="77777777" w:rsidR="00370E7D" w:rsidRDefault="00370E7D" w:rsidP="00370E7D">
      <w:pPr>
        <w:pStyle w:val="Code"/>
      </w:pPr>
      <w:r>
        <w:t xml:space="preserve">    static void </w:t>
      </w:r>
      <w:proofErr w:type="spellStart"/>
      <w:r>
        <w:t>addEdge</w:t>
      </w:r>
      <w:proofErr w:type="spellEnd"/>
      <w:r>
        <w:t>(</w:t>
      </w:r>
      <w:proofErr w:type="gramStart"/>
      <w:r>
        <w:t>int[</w:t>
      </w:r>
      <w:proofErr w:type="gramEnd"/>
      <w:r>
        <w:t>][] graph, int a, int b) {</w:t>
      </w:r>
    </w:p>
    <w:p w14:paraId="20548C76" w14:textId="77777777" w:rsidR="00370E7D" w:rsidRDefault="00370E7D" w:rsidP="00370E7D">
      <w:pPr>
        <w:pStyle w:val="Code"/>
      </w:pPr>
      <w:r>
        <w:t xml:space="preserve">        graph[a][b] = 1;</w:t>
      </w:r>
    </w:p>
    <w:p w14:paraId="669D3FEA" w14:textId="77777777" w:rsidR="00370E7D" w:rsidRDefault="00370E7D" w:rsidP="00370E7D">
      <w:pPr>
        <w:pStyle w:val="Code"/>
      </w:pPr>
      <w:r>
        <w:t xml:space="preserve">        graph[b][a] = 1;</w:t>
      </w:r>
    </w:p>
    <w:p w14:paraId="39A9E4ED" w14:textId="77777777" w:rsidR="00370E7D" w:rsidRDefault="00370E7D" w:rsidP="00370E7D">
      <w:pPr>
        <w:pStyle w:val="Code"/>
      </w:pPr>
      <w:r>
        <w:t xml:space="preserve">    }</w:t>
      </w:r>
    </w:p>
    <w:p w14:paraId="45C027AC" w14:textId="77777777" w:rsidR="00370E7D" w:rsidRDefault="00370E7D" w:rsidP="00370E7D">
      <w:pPr>
        <w:pStyle w:val="Code"/>
      </w:pPr>
      <w:r>
        <w:t xml:space="preserve"> </w:t>
      </w:r>
    </w:p>
    <w:p w14:paraId="77BEC793" w14:textId="77777777" w:rsidR="00370E7D" w:rsidRDefault="00370E7D" w:rsidP="00370E7D">
      <w:pPr>
        <w:pStyle w:val="Code"/>
      </w:pPr>
      <w:r>
        <w:t xml:space="preserve">    static int </w:t>
      </w:r>
      <w:proofErr w:type="spellStart"/>
      <w:r>
        <w:t>countEdges</w:t>
      </w:r>
      <w:proofErr w:type="spellEnd"/>
      <w:r>
        <w:t>(</w:t>
      </w:r>
      <w:proofErr w:type="gramStart"/>
      <w:r>
        <w:t>int[</w:t>
      </w:r>
      <w:proofErr w:type="gramEnd"/>
      <w:r>
        <w:t>][] graph) {</w:t>
      </w:r>
    </w:p>
    <w:p w14:paraId="6CFB474A" w14:textId="77777777" w:rsidR="00370E7D" w:rsidRDefault="00370E7D" w:rsidP="00370E7D">
      <w:pPr>
        <w:pStyle w:val="Code"/>
      </w:pPr>
      <w:r>
        <w:t xml:space="preserve">        int count = 0;</w:t>
      </w:r>
    </w:p>
    <w:p w14:paraId="7EEAC981" w14:textId="77777777" w:rsidR="00370E7D" w:rsidRDefault="00370E7D" w:rsidP="00370E7D">
      <w:pPr>
        <w:pStyle w:val="Code"/>
      </w:pPr>
      <w:r>
        <w:t xml:space="preserve"> </w:t>
      </w:r>
    </w:p>
    <w:p w14:paraId="10416229" w14:textId="77777777" w:rsidR="00370E7D" w:rsidRDefault="00370E7D" w:rsidP="00370E7D">
      <w:pPr>
        <w:pStyle w:val="Code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graph.length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75F81F5" w14:textId="77777777" w:rsidR="00370E7D" w:rsidRDefault="00370E7D" w:rsidP="00370E7D">
      <w:pPr>
        <w:pStyle w:val="Code"/>
      </w:pPr>
      <w:r>
        <w:t xml:space="preserve">            for (int j = </w:t>
      </w:r>
      <w:proofErr w:type="spellStart"/>
      <w:r>
        <w:t>i</w:t>
      </w:r>
      <w:proofErr w:type="spellEnd"/>
      <w:r>
        <w:t xml:space="preserve"> + 1; j &lt; </w:t>
      </w:r>
      <w:proofErr w:type="spellStart"/>
      <w:proofErr w:type="gramStart"/>
      <w:r>
        <w:t>graph.length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6095D48" w14:textId="77777777" w:rsidR="00370E7D" w:rsidRDefault="00370E7D" w:rsidP="00370E7D">
      <w:pPr>
        <w:pStyle w:val="Code"/>
      </w:pPr>
      <w:r>
        <w:t xml:space="preserve">                if (graph[</w:t>
      </w:r>
      <w:proofErr w:type="spellStart"/>
      <w:r>
        <w:t>i</w:t>
      </w:r>
      <w:proofErr w:type="spellEnd"/>
      <w:r>
        <w:t>][j] == 1) {</w:t>
      </w:r>
    </w:p>
    <w:p w14:paraId="104C85BA" w14:textId="77777777" w:rsidR="00370E7D" w:rsidRDefault="00370E7D" w:rsidP="00370E7D">
      <w:pPr>
        <w:pStyle w:val="Code"/>
      </w:pPr>
      <w:r>
        <w:t xml:space="preserve">                    count++;</w:t>
      </w:r>
    </w:p>
    <w:p w14:paraId="62B2D9A1" w14:textId="77777777" w:rsidR="00370E7D" w:rsidRDefault="00370E7D" w:rsidP="00370E7D">
      <w:pPr>
        <w:pStyle w:val="Code"/>
      </w:pPr>
      <w:r>
        <w:t xml:space="preserve">                }</w:t>
      </w:r>
    </w:p>
    <w:p w14:paraId="0253E403" w14:textId="77777777" w:rsidR="00370E7D" w:rsidRDefault="00370E7D" w:rsidP="00370E7D">
      <w:pPr>
        <w:pStyle w:val="Code"/>
      </w:pPr>
      <w:r>
        <w:t xml:space="preserve">            }</w:t>
      </w:r>
    </w:p>
    <w:p w14:paraId="675EF77E" w14:textId="77777777" w:rsidR="00370E7D" w:rsidRDefault="00370E7D" w:rsidP="00370E7D">
      <w:pPr>
        <w:pStyle w:val="Code"/>
      </w:pPr>
      <w:r>
        <w:t xml:space="preserve">        }</w:t>
      </w:r>
    </w:p>
    <w:p w14:paraId="414983A7" w14:textId="77777777" w:rsidR="00370E7D" w:rsidRDefault="00370E7D" w:rsidP="00370E7D">
      <w:pPr>
        <w:pStyle w:val="Code"/>
      </w:pPr>
      <w:r>
        <w:t xml:space="preserve"> </w:t>
      </w:r>
    </w:p>
    <w:p w14:paraId="3C4C7735" w14:textId="77777777" w:rsidR="00370E7D" w:rsidRDefault="00370E7D" w:rsidP="00370E7D">
      <w:pPr>
        <w:pStyle w:val="Code"/>
      </w:pPr>
      <w:r>
        <w:t xml:space="preserve">        return count;</w:t>
      </w:r>
    </w:p>
    <w:p w14:paraId="5C86086A" w14:textId="77777777" w:rsidR="00370E7D" w:rsidRDefault="00370E7D" w:rsidP="00370E7D">
      <w:pPr>
        <w:pStyle w:val="Code"/>
      </w:pPr>
      <w:r>
        <w:t xml:space="preserve">    }</w:t>
      </w:r>
    </w:p>
    <w:p w14:paraId="1CFDB462" w14:textId="77777777" w:rsidR="00370E7D" w:rsidRDefault="00370E7D" w:rsidP="00370E7D">
      <w:pPr>
        <w:pStyle w:val="Code"/>
      </w:pPr>
      <w:r>
        <w:t xml:space="preserve"> </w:t>
      </w:r>
    </w:p>
    <w:p w14:paraId="4BFDE054" w14:textId="77777777" w:rsidR="00370E7D" w:rsidRDefault="00370E7D" w:rsidP="00370E7D">
      <w:pPr>
        <w:pStyle w:val="Code"/>
      </w:pPr>
      <w:r>
        <w:t xml:space="preserve">    static void </w:t>
      </w:r>
      <w:proofErr w:type="spellStart"/>
      <w:r>
        <w:t>bfs</w:t>
      </w:r>
      <w:proofErr w:type="spellEnd"/>
      <w:r>
        <w:t>(</w:t>
      </w:r>
      <w:proofErr w:type="gramStart"/>
      <w:r>
        <w:t>int[</w:t>
      </w:r>
      <w:proofErr w:type="gramEnd"/>
      <w:r>
        <w:t>][] graph, int start) {</w:t>
      </w:r>
    </w:p>
    <w:p w14:paraId="6593D05A" w14:textId="77777777" w:rsidR="00370E7D" w:rsidRDefault="00370E7D" w:rsidP="00370E7D">
      <w:pPr>
        <w:pStyle w:val="Code"/>
      </w:pPr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</w:t>
      </w:r>
      <w:proofErr w:type="spellStart"/>
      <w:r>
        <w:t>graph.length</w:t>
      </w:r>
      <w:proofErr w:type="spellEnd"/>
      <w:r>
        <w:t>];</w:t>
      </w:r>
    </w:p>
    <w:p w14:paraId="72AD04BA" w14:textId="77777777" w:rsidR="00370E7D" w:rsidRDefault="00370E7D" w:rsidP="00370E7D">
      <w:pPr>
        <w:pStyle w:val="Code"/>
      </w:pPr>
      <w:r>
        <w:t xml:space="preserve">        Queue&lt;Integer&gt; queue = new LinkedList&lt;</w:t>
      </w:r>
      <w:proofErr w:type="gramStart"/>
      <w:r>
        <w:t>&gt;(</w:t>
      </w:r>
      <w:proofErr w:type="gramEnd"/>
      <w:r>
        <w:t>);</w:t>
      </w:r>
    </w:p>
    <w:p w14:paraId="729B5352" w14:textId="77777777" w:rsidR="00370E7D" w:rsidRDefault="00370E7D" w:rsidP="00370E7D">
      <w:pPr>
        <w:pStyle w:val="Code"/>
      </w:pPr>
      <w:r>
        <w:t xml:space="preserve"> </w:t>
      </w:r>
    </w:p>
    <w:p w14:paraId="4BD86574" w14:textId="77777777" w:rsidR="00370E7D" w:rsidRDefault="00370E7D" w:rsidP="00370E7D">
      <w:pPr>
        <w:pStyle w:val="Code"/>
      </w:pPr>
      <w:r>
        <w:t xml:space="preserve">        visited[start] = true;</w:t>
      </w:r>
    </w:p>
    <w:p w14:paraId="47B8E5F0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queue.add</w:t>
      </w:r>
      <w:proofErr w:type="spellEnd"/>
      <w:r>
        <w:t>(start);</w:t>
      </w:r>
    </w:p>
    <w:p w14:paraId="1B59F704" w14:textId="77777777" w:rsidR="00370E7D" w:rsidRDefault="00370E7D" w:rsidP="00370E7D">
      <w:pPr>
        <w:pStyle w:val="Code"/>
      </w:pPr>
      <w:r>
        <w:t xml:space="preserve"> </w:t>
      </w:r>
    </w:p>
    <w:p w14:paraId="65660B39" w14:textId="77777777" w:rsidR="00370E7D" w:rsidRDefault="00370E7D" w:rsidP="00370E7D">
      <w:pPr>
        <w:pStyle w:val="Code"/>
      </w:pPr>
      <w:r>
        <w:t xml:space="preserve">        while </w:t>
      </w:r>
      <w:proofErr w:type="gramStart"/>
      <w:r>
        <w:t>(!</w:t>
      </w:r>
      <w:proofErr w:type="spellStart"/>
      <w:r>
        <w:t>queue</w:t>
      </w:r>
      <w:proofErr w:type="gramEnd"/>
      <w:r>
        <w:t>.isEmpty</w:t>
      </w:r>
      <w:proofErr w:type="spellEnd"/>
      <w:r>
        <w:t>()) {</w:t>
      </w:r>
    </w:p>
    <w:p w14:paraId="16C98172" w14:textId="77777777" w:rsidR="00370E7D" w:rsidRDefault="00370E7D" w:rsidP="00370E7D">
      <w:pPr>
        <w:pStyle w:val="Code"/>
      </w:pPr>
      <w:r>
        <w:t xml:space="preserve">            int vertex = </w:t>
      </w:r>
      <w:proofErr w:type="spellStart"/>
      <w:proofErr w:type="gramStart"/>
      <w:r>
        <w:t>queue.poll</w:t>
      </w:r>
      <w:proofErr w:type="spellEnd"/>
      <w:proofErr w:type="gramEnd"/>
      <w:r>
        <w:t>();</w:t>
      </w:r>
    </w:p>
    <w:p w14:paraId="4B77AFEE" w14:textId="77777777" w:rsidR="00370E7D" w:rsidRDefault="00370E7D" w:rsidP="00370E7D">
      <w:pPr>
        <w:pStyle w:val="Code"/>
      </w:pPr>
      <w:r>
        <w:t xml:space="preserve">            </w:t>
      </w:r>
      <w:proofErr w:type="spellStart"/>
      <w:r>
        <w:t>System.out.print</w:t>
      </w:r>
      <w:proofErr w:type="spellEnd"/>
      <w:r>
        <w:t>((vertex + 1) + " ");</w:t>
      </w:r>
    </w:p>
    <w:p w14:paraId="49A51C2C" w14:textId="77777777" w:rsidR="00370E7D" w:rsidRDefault="00370E7D" w:rsidP="00370E7D">
      <w:pPr>
        <w:pStyle w:val="Code"/>
      </w:pPr>
      <w:r>
        <w:t xml:space="preserve"> </w:t>
      </w:r>
    </w:p>
    <w:p w14:paraId="5E368E3D" w14:textId="77777777" w:rsidR="00370E7D" w:rsidRDefault="00370E7D" w:rsidP="00370E7D">
      <w:pPr>
        <w:pStyle w:val="Code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graph.length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DFB9439" w14:textId="77777777" w:rsidR="00370E7D" w:rsidRDefault="00370E7D" w:rsidP="00370E7D">
      <w:pPr>
        <w:pStyle w:val="Code"/>
      </w:pPr>
      <w:r>
        <w:t xml:space="preserve">                if (graph[vertex][</w:t>
      </w:r>
      <w:proofErr w:type="spellStart"/>
      <w:r>
        <w:t>i</w:t>
      </w:r>
      <w:proofErr w:type="spellEnd"/>
      <w:r>
        <w:t>] == 1 &amp;</w:t>
      </w:r>
      <w:proofErr w:type="gramStart"/>
      <w:r>
        <w:t>&amp; 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67723548" w14:textId="77777777" w:rsidR="00370E7D" w:rsidRDefault="00370E7D" w:rsidP="00370E7D">
      <w:pPr>
        <w:pStyle w:val="Code"/>
      </w:pPr>
      <w:r>
        <w:t xml:space="preserve">                    visited[</w:t>
      </w:r>
      <w:proofErr w:type="spellStart"/>
      <w:r>
        <w:t>i</w:t>
      </w:r>
      <w:proofErr w:type="spellEnd"/>
      <w:r>
        <w:t>] = true;</w:t>
      </w:r>
    </w:p>
    <w:p w14:paraId="2372FE9F" w14:textId="77777777" w:rsidR="00370E7D" w:rsidRDefault="00370E7D" w:rsidP="00370E7D">
      <w:pPr>
        <w:pStyle w:val="Code"/>
      </w:pPr>
      <w:r>
        <w:t xml:space="preserve">                    </w:t>
      </w:r>
      <w:proofErr w:type="spellStart"/>
      <w:r>
        <w:t>queue.add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0D9EF015" w14:textId="77777777" w:rsidR="00370E7D" w:rsidRDefault="00370E7D" w:rsidP="00370E7D">
      <w:pPr>
        <w:pStyle w:val="Code"/>
      </w:pPr>
      <w:r>
        <w:t xml:space="preserve">                }</w:t>
      </w:r>
    </w:p>
    <w:p w14:paraId="256D12B3" w14:textId="77777777" w:rsidR="00370E7D" w:rsidRDefault="00370E7D" w:rsidP="00370E7D">
      <w:pPr>
        <w:pStyle w:val="Code"/>
      </w:pPr>
      <w:r>
        <w:t xml:space="preserve">            }</w:t>
      </w:r>
    </w:p>
    <w:p w14:paraId="647311ED" w14:textId="77777777" w:rsidR="00370E7D" w:rsidRDefault="00370E7D" w:rsidP="00370E7D">
      <w:pPr>
        <w:pStyle w:val="Code"/>
      </w:pPr>
      <w:r>
        <w:t xml:space="preserve">        }</w:t>
      </w:r>
    </w:p>
    <w:p w14:paraId="2D839414" w14:textId="77777777" w:rsidR="00370E7D" w:rsidRDefault="00370E7D" w:rsidP="00370E7D">
      <w:pPr>
        <w:pStyle w:val="Code"/>
      </w:pPr>
      <w:r>
        <w:t xml:space="preserve">    }</w:t>
      </w:r>
    </w:p>
    <w:p w14:paraId="2BD49B15" w14:textId="77777777" w:rsidR="00370E7D" w:rsidRDefault="00370E7D" w:rsidP="00370E7D">
      <w:pPr>
        <w:pStyle w:val="Code"/>
      </w:pPr>
      <w:r>
        <w:t xml:space="preserve"> </w:t>
      </w:r>
    </w:p>
    <w:p w14:paraId="164E49FA" w14:textId="77777777" w:rsidR="00370E7D" w:rsidRDefault="00370E7D" w:rsidP="00370E7D">
      <w:pPr>
        <w:pStyle w:val="Code"/>
      </w:pPr>
      <w:r>
        <w:t xml:space="preserve">    static void </w:t>
      </w:r>
      <w:proofErr w:type="spellStart"/>
      <w:r>
        <w:t>placeGasStations</w:t>
      </w:r>
      <w:proofErr w:type="spellEnd"/>
      <w:r>
        <w:t>(</w:t>
      </w:r>
      <w:proofErr w:type="gramStart"/>
      <w:r>
        <w:t>int[</w:t>
      </w:r>
      <w:proofErr w:type="gramEnd"/>
      <w:r>
        <w:t>][] graph) {</w:t>
      </w:r>
    </w:p>
    <w:p w14:paraId="5478AB06" w14:textId="77777777" w:rsidR="00370E7D" w:rsidRDefault="00370E7D" w:rsidP="00370E7D">
      <w:pPr>
        <w:pStyle w:val="Code"/>
      </w:pPr>
      <w:r>
        <w:t xml:space="preserve">        int n = </w:t>
      </w:r>
      <w:proofErr w:type="spellStart"/>
      <w:proofErr w:type="gramStart"/>
      <w:r>
        <w:t>graph.length</w:t>
      </w:r>
      <w:proofErr w:type="spellEnd"/>
      <w:proofErr w:type="gramEnd"/>
      <w:r>
        <w:t>;</w:t>
      </w:r>
    </w:p>
    <w:p w14:paraId="3445EFA7" w14:textId="77777777" w:rsidR="00370E7D" w:rsidRDefault="00370E7D" w:rsidP="00370E7D">
      <w:pPr>
        <w:pStyle w:val="Code"/>
      </w:pPr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blocked = new </w:t>
      </w:r>
      <w:proofErr w:type="spellStart"/>
      <w:r>
        <w:t>boolean</w:t>
      </w:r>
      <w:proofErr w:type="spellEnd"/>
      <w:r>
        <w:t>[n];</w:t>
      </w:r>
    </w:p>
    <w:p w14:paraId="7A07B7C6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ArrayList</w:t>
      </w:r>
      <w:proofErr w:type="spellEnd"/>
      <w:r>
        <w:t xml:space="preserve">&lt;Integer&gt; stations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5222C88" w14:textId="77777777" w:rsidR="00370E7D" w:rsidRDefault="00370E7D" w:rsidP="00370E7D">
      <w:pPr>
        <w:pStyle w:val="Code"/>
      </w:pPr>
      <w:r>
        <w:t xml:space="preserve"> </w:t>
      </w:r>
    </w:p>
    <w:p w14:paraId="5B130BC9" w14:textId="77777777" w:rsidR="00370E7D" w:rsidRDefault="00370E7D" w:rsidP="00370E7D">
      <w:pPr>
        <w:pStyle w:val="Code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4B80892" w14:textId="77777777" w:rsidR="00370E7D" w:rsidRDefault="00370E7D" w:rsidP="00370E7D">
      <w:pPr>
        <w:pStyle w:val="Code"/>
      </w:pPr>
      <w:r>
        <w:t xml:space="preserve">            if </w:t>
      </w:r>
      <w:proofErr w:type="gramStart"/>
      <w:r>
        <w:t>(!blocked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232D87C2" w14:textId="77777777" w:rsidR="00370E7D" w:rsidRDefault="00370E7D" w:rsidP="00370E7D">
      <w:pPr>
        <w:pStyle w:val="Code"/>
      </w:pPr>
      <w:r>
        <w:t xml:space="preserve">                </w:t>
      </w:r>
      <w:proofErr w:type="spellStart"/>
      <w:proofErr w:type="gramStart"/>
      <w:r>
        <w:t>stations.add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+ 1);</w:t>
      </w:r>
    </w:p>
    <w:p w14:paraId="24BDD23A" w14:textId="77777777" w:rsidR="00370E7D" w:rsidRDefault="00370E7D" w:rsidP="00370E7D">
      <w:pPr>
        <w:pStyle w:val="Code"/>
      </w:pPr>
      <w:r>
        <w:t xml:space="preserve">                blocked[</w:t>
      </w:r>
      <w:proofErr w:type="spellStart"/>
      <w:r>
        <w:t>i</w:t>
      </w:r>
      <w:proofErr w:type="spellEnd"/>
      <w:r>
        <w:t>] = true;</w:t>
      </w:r>
    </w:p>
    <w:p w14:paraId="2136D01E" w14:textId="77777777" w:rsidR="00370E7D" w:rsidRDefault="00370E7D" w:rsidP="00370E7D">
      <w:pPr>
        <w:pStyle w:val="Code"/>
      </w:pPr>
      <w:r>
        <w:t xml:space="preserve"> </w:t>
      </w:r>
    </w:p>
    <w:p w14:paraId="4EDAC898" w14:textId="77777777" w:rsidR="00370E7D" w:rsidRDefault="00370E7D" w:rsidP="00370E7D">
      <w:pPr>
        <w:pStyle w:val="Code"/>
      </w:pPr>
      <w:r>
        <w:t xml:space="preserve">                for (int j = 0; j &lt; n; </w:t>
      </w:r>
      <w:proofErr w:type="spellStart"/>
      <w:r>
        <w:t>j++</w:t>
      </w:r>
      <w:proofErr w:type="spellEnd"/>
      <w:r>
        <w:t>) {</w:t>
      </w:r>
    </w:p>
    <w:p w14:paraId="3A4E43D0" w14:textId="77777777" w:rsidR="00370E7D" w:rsidRDefault="00370E7D" w:rsidP="00370E7D">
      <w:pPr>
        <w:pStyle w:val="Code"/>
      </w:pPr>
      <w:r>
        <w:lastRenderedPageBreak/>
        <w:t xml:space="preserve">                    if (graph[</w:t>
      </w:r>
      <w:proofErr w:type="spellStart"/>
      <w:r>
        <w:t>i</w:t>
      </w:r>
      <w:proofErr w:type="spellEnd"/>
      <w:r>
        <w:t>][j] == 1) {</w:t>
      </w:r>
    </w:p>
    <w:p w14:paraId="678C5F2C" w14:textId="77777777" w:rsidR="00370E7D" w:rsidRDefault="00370E7D" w:rsidP="00370E7D">
      <w:pPr>
        <w:pStyle w:val="Code"/>
      </w:pPr>
      <w:r>
        <w:t xml:space="preserve">                        blocked[j] = true;</w:t>
      </w:r>
    </w:p>
    <w:p w14:paraId="0F2C084F" w14:textId="77777777" w:rsidR="00370E7D" w:rsidRPr="00C16AB4" w:rsidRDefault="00370E7D" w:rsidP="00370E7D">
      <w:pPr>
        <w:pStyle w:val="Code"/>
        <w:rPr>
          <w:lang w:val="ru-RU"/>
        </w:rPr>
      </w:pPr>
      <w:r>
        <w:t xml:space="preserve">                    </w:t>
      </w:r>
      <w:r w:rsidRPr="00C16AB4">
        <w:rPr>
          <w:lang w:val="ru-RU"/>
        </w:rPr>
        <w:t>}</w:t>
      </w:r>
    </w:p>
    <w:p w14:paraId="274772B4" w14:textId="77777777" w:rsidR="00370E7D" w:rsidRPr="00C16AB4" w:rsidRDefault="00370E7D" w:rsidP="00370E7D">
      <w:pPr>
        <w:pStyle w:val="Code"/>
        <w:rPr>
          <w:lang w:val="ru-RU"/>
        </w:rPr>
      </w:pPr>
      <w:r w:rsidRPr="00C16AB4">
        <w:rPr>
          <w:lang w:val="ru-RU"/>
        </w:rPr>
        <w:t xml:space="preserve">                }</w:t>
      </w:r>
    </w:p>
    <w:p w14:paraId="7B08191C" w14:textId="77777777" w:rsidR="00370E7D" w:rsidRPr="00C16AB4" w:rsidRDefault="00370E7D" w:rsidP="00370E7D">
      <w:pPr>
        <w:pStyle w:val="Code"/>
        <w:rPr>
          <w:lang w:val="ru-RU"/>
        </w:rPr>
      </w:pPr>
      <w:r w:rsidRPr="00C16AB4">
        <w:rPr>
          <w:lang w:val="ru-RU"/>
        </w:rPr>
        <w:t xml:space="preserve">            }</w:t>
      </w:r>
    </w:p>
    <w:p w14:paraId="00B85072" w14:textId="77777777" w:rsidR="00370E7D" w:rsidRPr="00C16AB4" w:rsidRDefault="00370E7D" w:rsidP="00370E7D">
      <w:pPr>
        <w:pStyle w:val="Code"/>
        <w:rPr>
          <w:lang w:val="ru-RU"/>
        </w:rPr>
      </w:pPr>
      <w:r w:rsidRPr="00C16AB4">
        <w:rPr>
          <w:lang w:val="ru-RU"/>
        </w:rPr>
        <w:t xml:space="preserve">        }</w:t>
      </w:r>
    </w:p>
    <w:p w14:paraId="39F2CFE6" w14:textId="77777777" w:rsidR="00370E7D" w:rsidRPr="00C16AB4" w:rsidRDefault="00370E7D" w:rsidP="00370E7D">
      <w:pPr>
        <w:pStyle w:val="Code"/>
        <w:rPr>
          <w:lang w:val="ru-RU"/>
        </w:rPr>
      </w:pPr>
      <w:r w:rsidRPr="00C16AB4">
        <w:rPr>
          <w:lang w:val="ru-RU"/>
        </w:rPr>
        <w:t xml:space="preserve"> </w:t>
      </w:r>
    </w:p>
    <w:p w14:paraId="331E8405" w14:textId="77777777" w:rsidR="00370E7D" w:rsidRPr="00C16AB4" w:rsidRDefault="00370E7D" w:rsidP="00370E7D">
      <w:pPr>
        <w:pStyle w:val="Code"/>
        <w:rPr>
          <w:lang w:val="ru-RU"/>
        </w:rPr>
      </w:pPr>
      <w:r w:rsidRPr="00C16AB4">
        <w:rPr>
          <w:lang w:val="ru-RU"/>
        </w:rPr>
        <w:t xml:space="preserve">        </w:t>
      </w:r>
      <w:r>
        <w:t>System</w:t>
      </w:r>
      <w:r w:rsidRPr="00C16AB4">
        <w:rPr>
          <w:lang w:val="ru-RU"/>
        </w:rPr>
        <w:t>.</w:t>
      </w:r>
      <w:r>
        <w:t>out</w:t>
      </w:r>
      <w:r w:rsidRPr="00C16AB4">
        <w:rPr>
          <w:lang w:val="ru-RU"/>
        </w:rPr>
        <w:t>.</w:t>
      </w:r>
      <w:proofErr w:type="spellStart"/>
      <w:r>
        <w:t>println</w:t>
      </w:r>
      <w:proofErr w:type="spellEnd"/>
      <w:r w:rsidRPr="00C16AB4">
        <w:rPr>
          <w:lang w:val="ru-RU"/>
        </w:rPr>
        <w:t xml:space="preserve">("АЗС </w:t>
      </w:r>
      <w:proofErr w:type="spellStart"/>
      <w:r w:rsidRPr="00C16AB4">
        <w:rPr>
          <w:lang w:val="ru-RU"/>
        </w:rPr>
        <w:t>можна</w:t>
      </w:r>
      <w:proofErr w:type="spellEnd"/>
      <w:r w:rsidRPr="00C16AB4">
        <w:rPr>
          <w:lang w:val="ru-RU"/>
        </w:rPr>
        <w:t xml:space="preserve"> </w:t>
      </w:r>
      <w:proofErr w:type="spellStart"/>
      <w:r w:rsidRPr="00C16AB4">
        <w:rPr>
          <w:lang w:val="ru-RU"/>
        </w:rPr>
        <w:t>поставити</w:t>
      </w:r>
      <w:proofErr w:type="spellEnd"/>
      <w:r w:rsidRPr="00C16AB4">
        <w:rPr>
          <w:lang w:val="ru-RU"/>
        </w:rPr>
        <w:t xml:space="preserve"> на таких </w:t>
      </w:r>
      <w:proofErr w:type="spellStart"/>
      <w:r w:rsidRPr="00C16AB4">
        <w:rPr>
          <w:lang w:val="ru-RU"/>
        </w:rPr>
        <w:t>перехрестях</w:t>
      </w:r>
      <w:proofErr w:type="spellEnd"/>
      <w:r w:rsidRPr="00C16AB4">
        <w:rPr>
          <w:lang w:val="ru-RU"/>
        </w:rPr>
        <w:t>:");</w:t>
      </w:r>
    </w:p>
    <w:p w14:paraId="34BB947A" w14:textId="77777777" w:rsidR="00370E7D" w:rsidRDefault="00370E7D" w:rsidP="00370E7D">
      <w:pPr>
        <w:pStyle w:val="Code"/>
      </w:pPr>
      <w:r w:rsidRPr="00C16AB4">
        <w:rPr>
          <w:lang w:val="ru-RU"/>
        </w:rPr>
        <w:t xml:space="preserve">        </w:t>
      </w:r>
      <w:r>
        <w:t xml:space="preserve">for (int </w:t>
      </w:r>
      <w:proofErr w:type="gramStart"/>
      <w:r>
        <w:t>v :</w:t>
      </w:r>
      <w:proofErr w:type="gramEnd"/>
      <w:r>
        <w:t xml:space="preserve"> stations) {</w:t>
      </w:r>
    </w:p>
    <w:p w14:paraId="1B3BCBF0" w14:textId="77777777" w:rsidR="00370E7D" w:rsidRDefault="00370E7D" w:rsidP="00370E7D">
      <w:pPr>
        <w:pStyle w:val="Code"/>
      </w:pPr>
      <w:r>
        <w:t xml:space="preserve">            </w:t>
      </w:r>
      <w:proofErr w:type="spellStart"/>
      <w:r>
        <w:t>System.out.print</w:t>
      </w:r>
      <w:proofErr w:type="spellEnd"/>
      <w:r>
        <w:t>(v + " ");</w:t>
      </w:r>
    </w:p>
    <w:p w14:paraId="600B71D4" w14:textId="77777777" w:rsidR="00370E7D" w:rsidRDefault="00370E7D" w:rsidP="00370E7D">
      <w:pPr>
        <w:pStyle w:val="Code"/>
      </w:pPr>
      <w:r>
        <w:t xml:space="preserve">        }</w:t>
      </w:r>
    </w:p>
    <w:p w14:paraId="321AC256" w14:textId="77777777" w:rsidR="00370E7D" w:rsidRDefault="00370E7D" w:rsidP="00370E7D">
      <w:pPr>
        <w:pStyle w:val="Code"/>
      </w:pPr>
      <w:r>
        <w:t xml:space="preserve"> </w:t>
      </w:r>
    </w:p>
    <w:p w14:paraId="479E1B6F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nКількість</w:t>
      </w:r>
      <w:proofErr w:type="spellEnd"/>
      <w:r>
        <w:t xml:space="preserve"> </w:t>
      </w:r>
      <w:proofErr w:type="spellStart"/>
      <w:r>
        <w:t>автозаправних</w:t>
      </w:r>
      <w:proofErr w:type="spellEnd"/>
      <w:r>
        <w:t xml:space="preserve"> </w:t>
      </w:r>
      <w:proofErr w:type="spellStart"/>
      <w:r>
        <w:t>колонок</w:t>
      </w:r>
      <w:proofErr w:type="spellEnd"/>
      <w:r>
        <w:t xml:space="preserve">: " + </w:t>
      </w:r>
      <w:proofErr w:type="spellStart"/>
      <w:proofErr w:type="gramStart"/>
      <w:r>
        <w:t>stations.size</w:t>
      </w:r>
      <w:proofErr w:type="spellEnd"/>
      <w:proofErr w:type="gramEnd"/>
      <w:r>
        <w:t>());</w:t>
      </w:r>
    </w:p>
    <w:p w14:paraId="178F4206" w14:textId="77777777" w:rsidR="00370E7D" w:rsidRDefault="00370E7D" w:rsidP="00370E7D">
      <w:pPr>
        <w:pStyle w:val="Code"/>
      </w:pPr>
      <w:r>
        <w:t xml:space="preserve">    }</w:t>
      </w:r>
    </w:p>
    <w:p w14:paraId="6DE4ABB4" w14:textId="77777777" w:rsidR="00370E7D" w:rsidRDefault="00370E7D" w:rsidP="00370E7D">
      <w:pPr>
        <w:pStyle w:val="Code"/>
      </w:pPr>
      <w:r>
        <w:t xml:space="preserve"> </w:t>
      </w:r>
    </w:p>
    <w:p w14:paraId="789C1C30" w14:textId="77777777" w:rsidR="00370E7D" w:rsidRDefault="00370E7D" w:rsidP="00370E7D">
      <w:pPr>
        <w:pStyle w:val="Code"/>
      </w:pPr>
      <w:r>
        <w:t xml:space="preserve">    // =========================</w:t>
      </w:r>
    </w:p>
    <w:p w14:paraId="17F24AC3" w14:textId="77777777" w:rsidR="00370E7D" w:rsidRDefault="00370E7D" w:rsidP="00370E7D">
      <w:pPr>
        <w:pStyle w:val="Code"/>
      </w:pPr>
      <w:r>
        <w:t xml:space="preserve">    // ВИВЕДЕННЯ</w:t>
      </w:r>
    </w:p>
    <w:p w14:paraId="452ACEEA" w14:textId="77777777" w:rsidR="00370E7D" w:rsidRDefault="00370E7D" w:rsidP="00370E7D">
      <w:pPr>
        <w:pStyle w:val="Code"/>
      </w:pPr>
      <w:r>
        <w:t xml:space="preserve">    // =========================</w:t>
      </w:r>
    </w:p>
    <w:p w14:paraId="1650CA11" w14:textId="77777777" w:rsidR="00370E7D" w:rsidRDefault="00370E7D" w:rsidP="00370E7D">
      <w:pPr>
        <w:pStyle w:val="Code"/>
      </w:pPr>
      <w:r>
        <w:t xml:space="preserve"> </w:t>
      </w:r>
    </w:p>
    <w:p w14:paraId="3464A699" w14:textId="77777777" w:rsidR="00370E7D" w:rsidRDefault="00370E7D" w:rsidP="00370E7D">
      <w:pPr>
        <w:pStyle w:val="Code"/>
      </w:pPr>
      <w:r>
        <w:t xml:space="preserve">    static void </w:t>
      </w:r>
      <w:proofErr w:type="spellStart"/>
      <w:r>
        <w:t>printSystem</w:t>
      </w:r>
      <w:proofErr w:type="spellEnd"/>
      <w:r>
        <w:t>(</w:t>
      </w:r>
      <w:proofErr w:type="gramStart"/>
      <w:r>
        <w:t>double[</w:t>
      </w:r>
      <w:proofErr w:type="gramEnd"/>
      <w:r>
        <w:t>][] A, double[] b) {</w:t>
      </w:r>
    </w:p>
    <w:p w14:paraId="14580CCF" w14:textId="77777777" w:rsidR="00370E7D" w:rsidRDefault="00370E7D" w:rsidP="00370E7D">
      <w:pPr>
        <w:pStyle w:val="Code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0F010C8" w14:textId="77777777" w:rsidR="00370E7D" w:rsidRDefault="00370E7D" w:rsidP="00370E7D">
      <w:pPr>
        <w:pStyle w:val="Code"/>
      </w:pPr>
      <w:r>
        <w:t xml:space="preserve">            for (int j = 0; j &lt; A[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4C0893E" w14:textId="77777777" w:rsidR="00370E7D" w:rsidRDefault="00370E7D" w:rsidP="00370E7D">
      <w:pPr>
        <w:pStyle w:val="Code"/>
      </w:pPr>
      <w:r>
        <w:t xml:space="preserve">                </w:t>
      </w:r>
      <w:proofErr w:type="spellStart"/>
      <w:r>
        <w:t>System.out.printf</w:t>
      </w:r>
      <w:proofErr w:type="spellEnd"/>
      <w:r>
        <w:t>("%8.2f*</w:t>
      </w:r>
      <w:proofErr w:type="spellStart"/>
      <w:r>
        <w:t>x%d</w:t>
      </w:r>
      <w:proofErr w:type="spellEnd"/>
      <w:r>
        <w:t xml:space="preserve"> ", A[</w:t>
      </w:r>
      <w:proofErr w:type="spellStart"/>
      <w:r>
        <w:t>i</w:t>
      </w:r>
      <w:proofErr w:type="spellEnd"/>
      <w:r>
        <w:t>][j], j + 1);</w:t>
      </w:r>
    </w:p>
    <w:p w14:paraId="495DFF64" w14:textId="77777777" w:rsidR="00370E7D" w:rsidRDefault="00370E7D" w:rsidP="00370E7D">
      <w:pPr>
        <w:pStyle w:val="Code"/>
      </w:pPr>
      <w:r>
        <w:t xml:space="preserve"> </w:t>
      </w:r>
    </w:p>
    <w:p w14:paraId="361B8070" w14:textId="77777777" w:rsidR="00370E7D" w:rsidRDefault="00370E7D" w:rsidP="00370E7D">
      <w:pPr>
        <w:pStyle w:val="Code"/>
      </w:pPr>
      <w:r>
        <w:t xml:space="preserve">                if (j &lt; A[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 - 1) {</w:t>
      </w:r>
    </w:p>
    <w:p w14:paraId="581B0BBF" w14:textId="77777777" w:rsidR="00370E7D" w:rsidRDefault="00370E7D" w:rsidP="00370E7D">
      <w:pPr>
        <w:pStyle w:val="Code"/>
      </w:pPr>
      <w:r>
        <w:t xml:space="preserve">                    </w:t>
      </w:r>
      <w:proofErr w:type="spellStart"/>
      <w:r>
        <w:t>System.out.print</w:t>
      </w:r>
      <w:proofErr w:type="spellEnd"/>
      <w:r>
        <w:t>("+ ");</w:t>
      </w:r>
    </w:p>
    <w:p w14:paraId="209E8E08" w14:textId="77777777" w:rsidR="00370E7D" w:rsidRDefault="00370E7D" w:rsidP="00370E7D">
      <w:pPr>
        <w:pStyle w:val="Code"/>
      </w:pPr>
      <w:r>
        <w:t xml:space="preserve">                }</w:t>
      </w:r>
    </w:p>
    <w:p w14:paraId="7DBB951B" w14:textId="77777777" w:rsidR="00370E7D" w:rsidRDefault="00370E7D" w:rsidP="00370E7D">
      <w:pPr>
        <w:pStyle w:val="Code"/>
      </w:pPr>
      <w:r>
        <w:t xml:space="preserve">            }</w:t>
      </w:r>
    </w:p>
    <w:p w14:paraId="20542299" w14:textId="77777777" w:rsidR="00370E7D" w:rsidRDefault="00370E7D" w:rsidP="00370E7D">
      <w:pPr>
        <w:pStyle w:val="Code"/>
      </w:pPr>
      <w:r>
        <w:t xml:space="preserve"> </w:t>
      </w:r>
    </w:p>
    <w:p w14:paraId="56C00FBD" w14:textId="77777777" w:rsidR="00370E7D" w:rsidRDefault="00370E7D" w:rsidP="00370E7D">
      <w:pPr>
        <w:pStyle w:val="Code"/>
      </w:pPr>
      <w:r>
        <w:t xml:space="preserve">            </w:t>
      </w:r>
      <w:proofErr w:type="spellStart"/>
      <w:r>
        <w:t>System.out.printf</w:t>
      </w:r>
      <w:proofErr w:type="spellEnd"/>
      <w:r>
        <w:t>("= %8.2f%n", b[</w:t>
      </w:r>
      <w:proofErr w:type="spellStart"/>
      <w:r>
        <w:t>i</w:t>
      </w:r>
      <w:proofErr w:type="spellEnd"/>
      <w:r>
        <w:t>]);</w:t>
      </w:r>
    </w:p>
    <w:p w14:paraId="21289C6E" w14:textId="77777777" w:rsidR="00370E7D" w:rsidRDefault="00370E7D" w:rsidP="00370E7D">
      <w:pPr>
        <w:pStyle w:val="Code"/>
      </w:pPr>
      <w:r>
        <w:t xml:space="preserve">        }</w:t>
      </w:r>
    </w:p>
    <w:p w14:paraId="2E05E87A" w14:textId="77777777" w:rsidR="00370E7D" w:rsidRDefault="00370E7D" w:rsidP="00370E7D">
      <w:pPr>
        <w:pStyle w:val="Code"/>
      </w:pPr>
      <w:r>
        <w:t xml:space="preserve">    }</w:t>
      </w:r>
    </w:p>
    <w:p w14:paraId="33B452DC" w14:textId="77777777" w:rsidR="00370E7D" w:rsidRDefault="00370E7D" w:rsidP="00370E7D">
      <w:pPr>
        <w:pStyle w:val="Code"/>
      </w:pPr>
      <w:r>
        <w:t xml:space="preserve"> </w:t>
      </w:r>
    </w:p>
    <w:p w14:paraId="27DB80CA" w14:textId="77777777" w:rsidR="00370E7D" w:rsidRDefault="00370E7D" w:rsidP="00370E7D">
      <w:pPr>
        <w:pStyle w:val="Code"/>
      </w:pPr>
      <w:r>
        <w:t xml:space="preserve">    static void </w:t>
      </w:r>
      <w:proofErr w:type="spellStart"/>
      <w:r>
        <w:t>printMatrix</w:t>
      </w:r>
      <w:proofErr w:type="spellEnd"/>
      <w:r>
        <w:t>(</w:t>
      </w:r>
      <w:proofErr w:type="gramStart"/>
      <w:r>
        <w:t>double[</w:t>
      </w:r>
      <w:proofErr w:type="gramEnd"/>
      <w:r>
        <w:t>][] matrix) {</w:t>
      </w:r>
    </w:p>
    <w:p w14:paraId="2AE88812" w14:textId="77777777" w:rsidR="00370E7D" w:rsidRDefault="00370E7D" w:rsidP="00370E7D">
      <w:pPr>
        <w:pStyle w:val="Code"/>
      </w:pPr>
      <w:r>
        <w:t xml:space="preserve">        for (</w:t>
      </w:r>
      <w:proofErr w:type="gramStart"/>
      <w:r>
        <w:t>double[</w:t>
      </w:r>
      <w:proofErr w:type="gramEnd"/>
      <w:r>
        <w:t>] row : matrix) {</w:t>
      </w:r>
    </w:p>
    <w:p w14:paraId="35B8E757" w14:textId="77777777" w:rsidR="00370E7D" w:rsidRDefault="00370E7D" w:rsidP="00370E7D">
      <w:pPr>
        <w:pStyle w:val="Code"/>
      </w:pPr>
      <w:r>
        <w:t xml:space="preserve">            for (double </w:t>
      </w:r>
      <w:proofErr w:type="gramStart"/>
      <w:r>
        <w:t>value :</w:t>
      </w:r>
      <w:proofErr w:type="gramEnd"/>
      <w:r>
        <w:t xml:space="preserve"> row) {</w:t>
      </w:r>
    </w:p>
    <w:p w14:paraId="118FD56A" w14:textId="77777777" w:rsidR="00370E7D" w:rsidRDefault="00370E7D" w:rsidP="00370E7D">
      <w:pPr>
        <w:pStyle w:val="Code"/>
      </w:pPr>
      <w:r>
        <w:t xml:space="preserve">                </w:t>
      </w:r>
      <w:proofErr w:type="spellStart"/>
      <w:r>
        <w:t>System.out.printf</w:t>
      </w:r>
      <w:proofErr w:type="spellEnd"/>
      <w:r>
        <w:t>("%10.4f", value);</w:t>
      </w:r>
    </w:p>
    <w:p w14:paraId="55FB110F" w14:textId="77777777" w:rsidR="00370E7D" w:rsidRDefault="00370E7D" w:rsidP="00370E7D">
      <w:pPr>
        <w:pStyle w:val="Code"/>
      </w:pPr>
      <w:r>
        <w:t xml:space="preserve">            }</w:t>
      </w:r>
    </w:p>
    <w:p w14:paraId="1BCA4637" w14:textId="77777777" w:rsidR="00370E7D" w:rsidRDefault="00370E7D" w:rsidP="00370E7D">
      <w:pPr>
        <w:pStyle w:val="Code"/>
      </w:pPr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39F476AF" w14:textId="77777777" w:rsidR="00370E7D" w:rsidRDefault="00370E7D" w:rsidP="00370E7D">
      <w:pPr>
        <w:pStyle w:val="Code"/>
      </w:pPr>
      <w:r>
        <w:t xml:space="preserve">        }</w:t>
      </w:r>
    </w:p>
    <w:p w14:paraId="7279F515" w14:textId="77777777" w:rsidR="00370E7D" w:rsidRDefault="00370E7D" w:rsidP="00370E7D">
      <w:pPr>
        <w:pStyle w:val="Code"/>
      </w:pPr>
      <w:r>
        <w:t xml:space="preserve">    }</w:t>
      </w:r>
    </w:p>
    <w:p w14:paraId="4BBC1AD8" w14:textId="77777777" w:rsidR="00370E7D" w:rsidRDefault="00370E7D" w:rsidP="00370E7D">
      <w:pPr>
        <w:pStyle w:val="Code"/>
      </w:pPr>
      <w:r>
        <w:t xml:space="preserve"> </w:t>
      </w:r>
    </w:p>
    <w:p w14:paraId="0A5E9FD2" w14:textId="77777777" w:rsidR="00370E7D" w:rsidRDefault="00370E7D" w:rsidP="00370E7D">
      <w:pPr>
        <w:pStyle w:val="Code"/>
      </w:pPr>
      <w:r>
        <w:t xml:space="preserve">    static void </w:t>
      </w:r>
      <w:proofErr w:type="spellStart"/>
      <w:r>
        <w:t>printAdjacencyMatrix</w:t>
      </w:r>
      <w:proofErr w:type="spellEnd"/>
      <w:r>
        <w:t>(</w:t>
      </w:r>
      <w:proofErr w:type="gramStart"/>
      <w:r>
        <w:t>int[</w:t>
      </w:r>
      <w:proofErr w:type="gramEnd"/>
      <w:r>
        <w:t>][] matrix) {</w:t>
      </w:r>
    </w:p>
    <w:p w14:paraId="6B25FC79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</w:t>
      </w:r>
      <w:proofErr w:type="spellEnd"/>
      <w:r>
        <w:t>("    ");</w:t>
      </w:r>
    </w:p>
    <w:p w14:paraId="2B53AF36" w14:textId="77777777" w:rsidR="00370E7D" w:rsidRDefault="00370E7D" w:rsidP="00370E7D">
      <w:pPr>
        <w:pStyle w:val="Code"/>
      </w:pPr>
      <w:r>
        <w:t xml:space="preserve"> </w:t>
      </w:r>
    </w:p>
    <w:p w14:paraId="44756AD5" w14:textId="77777777" w:rsidR="00370E7D" w:rsidRDefault="00370E7D" w:rsidP="00370E7D">
      <w:pPr>
        <w:pStyle w:val="Code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matrix.length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7903A67" w14:textId="77777777" w:rsidR="00370E7D" w:rsidRDefault="00370E7D" w:rsidP="00370E7D">
      <w:pPr>
        <w:pStyle w:val="Code"/>
      </w:pPr>
      <w:r>
        <w:t xml:space="preserve">            </w:t>
      </w:r>
      <w:proofErr w:type="spellStart"/>
      <w:r>
        <w:t>System.out.printf</w:t>
      </w:r>
      <w:proofErr w:type="spellEnd"/>
      <w:r>
        <w:t xml:space="preserve">("%2d ", </w:t>
      </w:r>
      <w:proofErr w:type="spellStart"/>
      <w:r>
        <w:t>i</w:t>
      </w:r>
      <w:proofErr w:type="spellEnd"/>
      <w:r>
        <w:t xml:space="preserve"> + 1);</w:t>
      </w:r>
    </w:p>
    <w:p w14:paraId="231D7722" w14:textId="77777777" w:rsidR="00370E7D" w:rsidRDefault="00370E7D" w:rsidP="00370E7D">
      <w:pPr>
        <w:pStyle w:val="Code"/>
      </w:pPr>
      <w:r>
        <w:t xml:space="preserve">        }</w:t>
      </w:r>
    </w:p>
    <w:p w14:paraId="3C70148A" w14:textId="77777777" w:rsidR="00370E7D" w:rsidRDefault="00370E7D" w:rsidP="00370E7D">
      <w:pPr>
        <w:pStyle w:val="Code"/>
      </w:pPr>
      <w:r>
        <w:t xml:space="preserve"> </w:t>
      </w:r>
    </w:p>
    <w:p w14:paraId="32D0CD06" w14:textId="77777777" w:rsidR="00370E7D" w:rsidRDefault="00370E7D" w:rsidP="00370E7D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0F561F52" w14:textId="77777777" w:rsidR="00370E7D" w:rsidRDefault="00370E7D" w:rsidP="00370E7D">
      <w:pPr>
        <w:pStyle w:val="Code"/>
      </w:pPr>
      <w:r>
        <w:t xml:space="preserve"> </w:t>
      </w:r>
    </w:p>
    <w:p w14:paraId="75FC52D8" w14:textId="77777777" w:rsidR="00370E7D" w:rsidRDefault="00370E7D" w:rsidP="00370E7D">
      <w:pPr>
        <w:pStyle w:val="Code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matrix.length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C03224D" w14:textId="77777777" w:rsidR="00370E7D" w:rsidRDefault="00370E7D" w:rsidP="00370E7D">
      <w:pPr>
        <w:pStyle w:val="Code"/>
      </w:pPr>
      <w:r>
        <w:t xml:space="preserve">            </w:t>
      </w:r>
      <w:proofErr w:type="spellStart"/>
      <w:r>
        <w:t>System.out.printf</w:t>
      </w:r>
      <w:proofErr w:type="spellEnd"/>
      <w:r>
        <w:t xml:space="preserve">("%2d: ", </w:t>
      </w:r>
      <w:proofErr w:type="spellStart"/>
      <w:r>
        <w:t>i</w:t>
      </w:r>
      <w:proofErr w:type="spellEnd"/>
      <w:r>
        <w:t xml:space="preserve"> + 1);</w:t>
      </w:r>
    </w:p>
    <w:p w14:paraId="4F47CB4C" w14:textId="77777777" w:rsidR="00370E7D" w:rsidRDefault="00370E7D" w:rsidP="00370E7D">
      <w:pPr>
        <w:pStyle w:val="Code"/>
      </w:pPr>
      <w:r>
        <w:t xml:space="preserve"> </w:t>
      </w:r>
    </w:p>
    <w:p w14:paraId="104F0F09" w14:textId="77777777" w:rsidR="00370E7D" w:rsidRDefault="00370E7D" w:rsidP="00370E7D">
      <w:pPr>
        <w:pStyle w:val="Code"/>
      </w:pPr>
      <w:r>
        <w:t xml:space="preserve">            for (int j = 0; j &lt; matrix[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4007960" w14:textId="77777777" w:rsidR="00370E7D" w:rsidRDefault="00370E7D" w:rsidP="00370E7D">
      <w:pPr>
        <w:pStyle w:val="Code"/>
      </w:pPr>
      <w:r>
        <w:t xml:space="preserve">                </w:t>
      </w:r>
      <w:proofErr w:type="spellStart"/>
      <w:r>
        <w:t>System.out.printf</w:t>
      </w:r>
      <w:proofErr w:type="spellEnd"/>
      <w:r>
        <w:t>("%2d ", matrix[</w:t>
      </w:r>
      <w:proofErr w:type="spellStart"/>
      <w:r>
        <w:t>i</w:t>
      </w:r>
      <w:proofErr w:type="spellEnd"/>
      <w:r>
        <w:t>][j]);</w:t>
      </w:r>
    </w:p>
    <w:p w14:paraId="613D3F0D" w14:textId="77777777" w:rsidR="00370E7D" w:rsidRDefault="00370E7D" w:rsidP="00370E7D">
      <w:pPr>
        <w:pStyle w:val="Code"/>
      </w:pPr>
      <w:r>
        <w:t xml:space="preserve">            }</w:t>
      </w:r>
    </w:p>
    <w:p w14:paraId="05A8B423" w14:textId="77777777" w:rsidR="00370E7D" w:rsidRDefault="00370E7D" w:rsidP="00370E7D">
      <w:pPr>
        <w:pStyle w:val="Code"/>
      </w:pPr>
      <w:r>
        <w:t xml:space="preserve"> </w:t>
      </w:r>
    </w:p>
    <w:p w14:paraId="34135119" w14:textId="77777777" w:rsidR="00370E7D" w:rsidRDefault="00370E7D" w:rsidP="00370E7D">
      <w:pPr>
        <w:pStyle w:val="Code"/>
      </w:pPr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41AF044" w14:textId="77777777" w:rsidR="00370E7D" w:rsidRDefault="00370E7D" w:rsidP="00370E7D">
      <w:pPr>
        <w:pStyle w:val="Code"/>
      </w:pPr>
      <w:r>
        <w:t xml:space="preserve">        }</w:t>
      </w:r>
    </w:p>
    <w:p w14:paraId="788045C7" w14:textId="77777777" w:rsidR="00370E7D" w:rsidRDefault="00370E7D" w:rsidP="00370E7D">
      <w:pPr>
        <w:pStyle w:val="Code"/>
      </w:pPr>
      <w:r>
        <w:t xml:space="preserve">    }</w:t>
      </w:r>
    </w:p>
    <w:p w14:paraId="6C01E4C4" w14:textId="77777777" w:rsidR="00370E7D" w:rsidRDefault="00370E7D" w:rsidP="00370E7D">
      <w:pPr>
        <w:pStyle w:val="Code"/>
      </w:pPr>
      <w:r>
        <w:t>}</w:t>
      </w:r>
    </w:p>
    <w:p w14:paraId="1FB22E9D" w14:textId="77777777" w:rsidR="00370E7D" w:rsidRDefault="00370E7D" w:rsidP="00370E7D">
      <w:pPr>
        <w:pStyle w:val="Code"/>
      </w:pPr>
      <w:r>
        <w:t xml:space="preserve"> </w:t>
      </w:r>
    </w:p>
    <w:p w14:paraId="11B2F6CF" w14:textId="77777777" w:rsidR="00370E7D" w:rsidRDefault="00370E7D" w:rsidP="00370E7D">
      <w:pPr>
        <w:pStyle w:val="Code"/>
      </w:pPr>
      <w:r>
        <w:t xml:space="preserve">class </w:t>
      </w:r>
      <w:proofErr w:type="spellStart"/>
      <w:r>
        <w:t>LUPResult</w:t>
      </w:r>
      <w:proofErr w:type="spellEnd"/>
      <w:r>
        <w:t xml:space="preserve"> {</w:t>
      </w:r>
    </w:p>
    <w:p w14:paraId="19B31867" w14:textId="77777777" w:rsidR="00370E7D" w:rsidRDefault="00370E7D" w:rsidP="00370E7D">
      <w:pPr>
        <w:pStyle w:val="Code"/>
      </w:pPr>
      <w:r>
        <w:t xml:space="preserve">    </w:t>
      </w:r>
      <w:proofErr w:type="gramStart"/>
      <w:r>
        <w:t>double[</w:t>
      </w:r>
      <w:proofErr w:type="gramEnd"/>
      <w:r>
        <w:t>][] L;</w:t>
      </w:r>
    </w:p>
    <w:p w14:paraId="06BBD98C" w14:textId="77777777" w:rsidR="00370E7D" w:rsidRDefault="00370E7D" w:rsidP="00370E7D">
      <w:pPr>
        <w:pStyle w:val="Code"/>
      </w:pPr>
      <w:r>
        <w:t xml:space="preserve">    </w:t>
      </w:r>
      <w:proofErr w:type="gramStart"/>
      <w:r>
        <w:t>double[</w:t>
      </w:r>
      <w:proofErr w:type="gramEnd"/>
      <w:r>
        <w:t>][] U;</w:t>
      </w:r>
    </w:p>
    <w:p w14:paraId="6F959730" w14:textId="77777777" w:rsidR="00370E7D" w:rsidRDefault="00370E7D" w:rsidP="00370E7D">
      <w:pPr>
        <w:pStyle w:val="Code"/>
      </w:pPr>
      <w:r>
        <w:t xml:space="preserve">    </w:t>
      </w:r>
      <w:proofErr w:type="gramStart"/>
      <w:r>
        <w:t>double[</w:t>
      </w:r>
      <w:proofErr w:type="gramEnd"/>
      <w:r>
        <w:t>][] P;</w:t>
      </w:r>
    </w:p>
    <w:p w14:paraId="58D609A4" w14:textId="77777777" w:rsidR="00370E7D" w:rsidRDefault="00370E7D" w:rsidP="00370E7D">
      <w:pPr>
        <w:pStyle w:val="Code"/>
      </w:pPr>
      <w:r>
        <w:t xml:space="preserve"> </w:t>
      </w:r>
    </w:p>
    <w:p w14:paraId="263CC680" w14:textId="77777777" w:rsidR="00370E7D" w:rsidRDefault="00370E7D" w:rsidP="00370E7D">
      <w:pPr>
        <w:pStyle w:val="Code"/>
      </w:pPr>
      <w:r>
        <w:t xml:space="preserve">    </w:t>
      </w:r>
      <w:proofErr w:type="spellStart"/>
      <w:r>
        <w:t>LUPResult</w:t>
      </w:r>
      <w:proofErr w:type="spellEnd"/>
      <w:r>
        <w:t>(</w:t>
      </w:r>
      <w:proofErr w:type="gramStart"/>
      <w:r>
        <w:t>double[</w:t>
      </w:r>
      <w:proofErr w:type="gramEnd"/>
      <w:r>
        <w:t>][] L, double[][] U, double[][] P) {</w:t>
      </w:r>
    </w:p>
    <w:p w14:paraId="0497E1E3" w14:textId="77777777" w:rsidR="00370E7D" w:rsidRDefault="00370E7D" w:rsidP="00370E7D">
      <w:pPr>
        <w:pStyle w:val="Code"/>
      </w:pPr>
      <w:r>
        <w:t xml:space="preserve">        </w:t>
      </w:r>
      <w:proofErr w:type="spellStart"/>
      <w:proofErr w:type="gramStart"/>
      <w:r>
        <w:t>this.L</w:t>
      </w:r>
      <w:proofErr w:type="spellEnd"/>
      <w:proofErr w:type="gramEnd"/>
      <w:r>
        <w:t xml:space="preserve"> = L;</w:t>
      </w:r>
    </w:p>
    <w:p w14:paraId="51C17C95" w14:textId="77777777" w:rsidR="00370E7D" w:rsidRDefault="00370E7D" w:rsidP="00370E7D">
      <w:pPr>
        <w:pStyle w:val="Code"/>
      </w:pPr>
      <w:r>
        <w:lastRenderedPageBreak/>
        <w:t xml:space="preserve">        </w:t>
      </w:r>
      <w:proofErr w:type="spellStart"/>
      <w:proofErr w:type="gramStart"/>
      <w:r>
        <w:t>this.U</w:t>
      </w:r>
      <w:proofErr w:type="spellEnd"/>
      <w:proofErr w:type="gramEnd"/>
      <w:r>
        <w:t xml:space="preserve"> = U;</w:t>
      </w:r>
    </w:p>
    <w:p w14:paraId="06D54609" w14:textId="77777777" w:rsidR="00370E7D" w:rsidRPr="00C16AB4" w:rsidRDefault="00370E7D" w:rsidP="00370E7D">
      <w:pPr>
        <w:pStyle w:val="Code"/>
        <w:rPr>
          <w:lang w:val="ru-RU"/>
        </w:rPr>
      </w:pPr>
      <w:r>
        <w:t xml:space="preserve">        </w:t>
      </w:r>
      <w:proofErr w:type="gramStart"/>
      <w:r>
        <w:t>this</w:t>
      </w:r>
      <w:r w:rsidRPr="00C16AB4">
        <w:rPr>
          <w:lang w:val="ru-RU"/>
        </w:rPr>
        <w:t>.</w:t>
      </w:r>
      <w:r>
        <w:t>P</w:t>
      </w:r>
      <w:proofErr w:type="gramEnd"/>
      <w:r w:rsidRPr="00C16AB4">
        <w:rPr>
          <w:lang w:val="ru-RU"/>
        </w:rPr>
        <w:t xml:space="preserve"> = </w:t>
      </w:r>
      <w:r>
        <w:t>P</w:t>
      </w:r>
      <w:r w:rsidRPr="00C16AB4">
        <w:rPr>
          <w:lang w:val="ru-RU"/>
        </w:rPr>
        <w:t>;</w:t>
      </w:r>
    </w:p>
    <w:p w14:paraId="3EEC7BF2" w14:textId="77777777" w:rsidR="00370E7D" w:rsidRPr="00C16AB4" w:rsidRDefault="00370E7D" w:rsidP="00370E7D">
      <w:pPr>
        <w:pStyle w:val="Code"/>
        <w:rPr>
          <w:lang w:val="ru-RU"/>
        </w:rPr>
      </w:pPr>
      <w:r w:rsidRPr="00C16AB4">
        <w:rPr>
          <w:lang w:val="ru-RU"/>
        </w:rPr>
        <w:t xml:space="preserve">    }</w:t>
      </w:r>
    </w:p>
    <w:p w14:paraId="115BC0FE" w14:textId="77777777" w:rsidR="00370E7D" w:rsidRPr="00C16AB4" w:rsidRDefault="00370E7D" w:rsidP="00370E7D">
      <w:pPr>
        <w:pStyle w:val="Code"/>
        <w:rPr>
          <w:lang w:val="ru-RU"/>
        </w:rPr>
      </w:pPr>
      <w:r w:rsidRPr="00C16AB4">
        <w:rPr>
          <w:lang w:val="ru-RU"/>
        </w:rPr>
        <w:t>}</w:t>
      </w:r>
    </w:p>
    <w:p w14:paraId="08078E18" w14:textId="77777777" w:rsidR="00370E7D" w:rsidRPr="00C16AB4" w:rsidRDefault="00370E7D" w:rsidP="00370E7D">
      <w:pPr>
        <w:pStyle w:val="1"/>
        <w:rPr>
          <w:lang w:val="ru-RU"/>
        </w:rPr>
      </w:pPr>
      <w:r w:rsidRPr="00C16AB4">
        <w:rPr>
          <w:lang w:val="ru-RU"/>
        </w:rPr>
        <w:t xml:space="preserve">6. </w:t>
      </w:r>
      <w:proofErr w:type="spellStart"/>
      <w:r w:rsidRPr="00C16AB4">
        <w:rPr>
          <w:lang w:val="ru-RU"/>
        </w:rPr>
        <w:t>Результати</w:t>
      </w:r>
      <w:proofErr w:type="spellEnd"/>
      <w:r w:rsidRPr="00C16AB4">
        <w:rPr>
          <w:lang w:val="ru-RU"/>
        </w:rPr>
        <w:t xml:space="preserve"> </w:t>
      </w:r>
      <w:proofErr w:type="spellStart"/>
      <w:r w:rsidRPr="00C16AB4">
        <w:rPr>
          <w:lang w:val="ru-RU"/>
        </w:rPr>
        <w:t>роботи</w:t>
      </w:r>
      <w:proofErr w:type="spellEnd"/>
    </w:p>
    <w:p w14:paraId="24E2DC94" w14:textId="77777777" w:rsidR="00370E7D" w:rsidRPr="00C16AB4" w:rsidRDefault="00370E7D" w:rsidP="00370E7D">
      <w:pPr>
        <w:pStyle w:val="2"/>
        <w:rPr>
          <w:lang w:val="ru-RU"/>
        </w:rPr>
      </w:pPr>
      <w:r w:rsidRPr="00C16AB4">
        <w:rPr>
          <w:lang w:val="ru-RU"/>
        </w:rPr>
        <w:t xml:space="preserve">6.1. Результат </w:t>
      </w:r>
      <w:proofErr w:type="spellStart"/>
      <w:r w:rsidRPr="00C16AB4">
        <w:rPr>
          <w:lang w:val="ru-RU"/>
        </w:rPr>
        <w:t>першого</w:t>
      </w:r>
      <w:proofErr w:type="spellEnd"/>
      <w:r w:rsidRPr="00C16AB4">
        <w:rPr>
          <w:lang w:val="ru-RU"/>
        </w:rPr>
        <w:t xml:space="preserve"> </w:t>
      </w:r>
      <w:proofErr w:type="spellStart"/>
      <w:r w:rsidRPr="00C16AB4">
        <w:rPr>
          <w:lang w:val="ru-RU"/>
        </w:rPr>
        <w:t>рівня</w:t>
      </w:r>
      <w:proofErr w:type="spellEnd"/>
    </w:p>
    <w:p w14:paraId="2E34D389" w14:textId="77777777" w:rsidR="00370E7D" w:rsidRPr="00C16AB4" w:rsidRDefault="00370E7D" w:rsidP="00370E7D">
      <w:pPr>
        <w:rPr>
          <w:lang w:val="ru-RU"/>
        </w:rPr>
      </w:pPr>
      <w:proofErr w:type="spellStart"/>
      <w:r w:rsidRPr="00C16AB4">
        <w:rPr>
          <w:sz w:val="28"/>
          <w:lang w:val="ru-RU"/>
        </w:rPr>
        <w:t>Після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введення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коефіцієнтів</w:t>
      </w:r>
      <w:proofErr w:type="spellEnd"/>
      <w:r w:rsidRPr="00C16AB4">
        <w:rPr>
          <w:sz w:val="28"/>
          <w:lang w:val="ru-RU"/>
        </w:rPr>
        <w:t xml:space="preserve"> система </w:t>
      </w:r>
      <w:proofErr w:type="spellStart"/>
      <w:r w:rsidRPr="00C16AB4">
        <w:rPr>
          <w:sz w:val="28"/>
          <w:lang w:val="ru-RU"/>
        </w:rPr>
        <w:t>розв’язується</w:t>
      </w:r>
      <w:proofErr w:type="spellEnd"/>
      <w:r w:rsidRPr="00C16AB4">
        <w:rPr>
          <w:sz w:val="28"/>
          <w:lang w:val="ru-RU"/>
        </w:rPr>
        <w:t xml:space="preserve"> методом </w:t>
      </w:r>
      <w:r>
        <w:rPr>
          <w:sz w:val="28"/>
        </w:rPr>
        <w:t>LUP</w:t>
      </w:r>
      <w:r w:rsidRPr="00C16AB4">
        <w:rPr>
          <w:sz w:val="28"/>
          <w:lang w:val="ru-RU"/>
        </w:rPr>
        <w:t>-</w:t>
      </w:r>
      <w:proofErr w:type="spellStart"/>
      <w:r w:rsidRPr="00C16AB4">
        <w:rPr>
          <w:sz w:val="28"/>
          <w:lang w:val="ru-RU"/>
        </w:rPr>
        <w:t>розкладання</w:t>
      </w:r>
      <w:proofErr w:type="spellEnd"/>
      <w:r w:rsidRPr="00C16AB4">
        <w:rPr>
          <w:sz w:val="28"/>
          <w:lang w:val="ru-RU"/>
        </w:rPr>
        <w:t xml:space="preserve">. Для </w:t>
      </w:r>
      <w:proofErr w:type="spellStart"/>
      <w:r w:rsidRPr="00C16AB4">
        <w:rPr>
          <w:sz w:val="28"/>
          <w:lang w:val="ru-RU"/>
        </w:rPr>
        <w:t>варіанта</w:t>
      </w:r>
      <w:proofErr w:type="spellEnd"/>
      <w:r w:rsidRPr="00C16AB4">
        <w:rPr>
          <w:sz w:val="28"/>
          <w:lang w:val="ru-RU"/>
        </w:rPr>
        <w:t xml:space="preserve"> 18 </w:t>
      </w:r>
      <w:proofErr w:type="spellStart"/>
      <w:r w:rsidRPr="00C16AB4">
        <w:rPr>
          <w:sz w:val="28"/>
          <w:lang w:val="ru-RU"/>
        </w:rPr>
        <w:t>отримано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такий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масив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значень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невідомих</w:t>
      </w:r>
      <w:proofErr w:type="spellEnd"/>
      <w:r w:rsidRPr="00C16AB4">
        <w:rPr>
          <w:sz w:val="28"/>
          <w:lang w:val="ru-RU"/>
        </w:rPr>
        <w:t>:</w:t>
      </w:r>
    </w:p>
    <w:p w14:paraId="3BA40A55" w14:textId="77777777" w:rsidR="00370E7D" w:rsidRPr="00370E7D" w:rsidRDefault="00370E7D" w:rsidP="00370E7D">
      <w:pPr>
        <w:pStyle w:val="Code"/>
        <w:rPr>
          <w:sz w:val="28"/>
          <w:szCs w:val="28"/>
          <w:lang w:val="ru-RU"/>
        </w:rPr>
      </w:pPr>
      <w:r w:rsidRPr="00370E7D">
        <w:rPr>
          <w:sz w:val="28"/>
          <w:szCs w:val="28"/>
        </w:rPr>
        <w:t>x</w:t>
      </w:r>
      <w:r w:rsidRPr="00370E7D">
        <w:rPr>
          <w:sz w:val="28"/>
          <w:szCs w:val="28"/>
          <w:lang w:val="ru-RU"/>
        </w:rPr>
        <w:t>1 = -1.0000</w:t>
      </w:r>
    </w:p>
    <w:p w14:paraId="1F2D375F" w14:textId="77777777" w:rsidR="00370E7D" w:rsidRPr="00370E7D" w:rsidRDefault="00370E7D" w:rsidP="00370E7D">
      <w:pPr>
        <w:pStyle w:val="Code"/>
        <w:rPr>
          <w:sz w:val="28"/>
          <w:szCs w:val="28"/>
          <w:lang w:val="ru-RU"/>
        </w:rPr>
      </w:pPr>
      <w:r w:rsidRPr="00370E7D">
        <w:rPr>
          <w:sz w:val="28"/>
          <w:szCs w:val="28"/>
        </w:rPr>
        <w:t>x</w:t>
      </w:r>
      <w:r w:rsidRPr="00370E7D">
        <w:rPr>
          <w:sz w:val="28"/>
          <w:szCs w:val="28"/>
          <w:lang w:val="ru-RU"/>
        </w:rPr>
        <w:t>2 = 1.0000</w:t>
      </w:r>
    </w:p>
    <w:p w14:paraId="24B1FED8" w14:textId="77777777" w:rsidR="00370E7D" w:rsidRPr="00370E7D" w:rsidRDefault="00370E7D" w:rsidP="00370E7D">
      <w:pPr>
        <w:pStyle w:val="Code"/>
        <w:rPr>
          <w:sz w:val="28"/>
          <w:szCs w:val="28"/>
          <w:lang w:val="ru-RU"/>
        </w:rPr>
      </w:pPr>
      <w:r w:rsidRPr="00370E7D">
        <w:rPr>
          <w:sz w:val="28"/>
          <w:szCs w:val="28"/>
        </w:rPr>
        <w:t>x</w:t>
      </w:r>
      <w:r w:rsidRPr="00370E7D">
        <w:rPr>
          <w:sz w:val="28"/>
          <w:szCs w:val="28"/>
          <w:lang w:val="ru-RU"/>
        </w:rPr>
        <w:t>3 = 0.0000</w:t>
      </w:r>
    </w:p>
    <w:p w14:paraId="5B8A7B4F" w14:textId="77777777" w:rsidR="00370E7D" w:rsidRPr="00370E7D" w:rsidRDefault="00370E7D" w:rsidP="00370E7D">
      <w:pPr>
        <w:pStyle w:val="Code"/>
        <w:rPr>
          <w:sz w:val="28"/>
          <w:szCs w:val="28"/>
          <w:lang w:val="ru-RU"/>
        </w:rPr>
      </w:pPr>
      <w:r w:rsidRPr="00370E7D">
        <w:rPr>
          <w:sz w:val="28"/>
          <w:szCs w:val="28"/>
        </w:rPr>
        <w:t>x</w:t>
      </w:r>
      <w:r w:rsidRPr="00370E7D">
        <w:rPr>
          <w:sz w:val="28"/>
          <w:szCs w:val="28"/>
          <w:lang w:val="ru-RU"/>
        </w:rPr>
        <w:t>4 = 7.0000</w:t>
      </w:r>
    </w:p>
    <w:p w14:paraId="6AA9738B" w14:textId="77777777" w:rsidR="00370E7D" w:rsidRPr="00C16AB4" w:rsidRDefault="00370E7D" w:rsidP="00370E7D">
      <w:pPr>
        <w:rPr>
          <w:lang w:val="ru-RU"/>
        </w:rPr>
      </w:pPr>
      <w:proofErr w:type="spellStart"/>
      <w:r w:rsidRPr="00C16AB4">
        <w:rPr>
          <w:sz w:val="28"/>
          <w:lang w:val="ru-RU"/>
        </w:rPr>
        <w:t>Отже</w:t>
      </w:r>
      <w:proofErr w:type="spellEnd"/>
      <w:r w:rsidRPr="00C16AB4">
        <w:rPr>
          <w:sz w:val="28"/>
          <w:lang w:val="ru-RU"/>
        </w:rPr>
        <w:t xml:space="preserve">, </w:t>
      </w:r>
      <w:proofErr w:type="spellStart"/>
      <w:r w:rsidRPr="00C16AB4">
        <w:rPr>
          <w:sz w:val="28"/>
          <w:lang w:val="ru-RU"/>
        </w:rPr>
        <w:t>масив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значень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невідомих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має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вигляд</w:t>
      </w:r>
      <w:proofErr w:type="spellEnd"/>
      <w:r w:rsidRPr="00C16AB4">
        <w:rPr>
          <w:sz w:val="28"/>
          <w:lang w:val="ru-RU"/>
        </w:rPr>
        <w:t>:</w:t>
      </w:r>
    </w:p>
    <w:p w14:paraId="01C28047" w14:textId="77777777" w:rsidR="00370E7D" w:rsidRPr="00370E7D" w:rsidRDefault="00370E7D" w:rsidP="00370E7D">
      <w:pPr>
        <w:pStyle w:val="Code"/>
        <w:rPr>
          <w:sz w:val="24"/>
          <w:szCs w:val="24"/>
          <w:lang w:val="ru-RU"/>
        </w:rPr>
      </w:pPr>
      <w:r w:rsidRPr="00370E7D">
        <w:rPr>
          <w:sz w:val="24"/>
          <w:szCs w:val="24"/>
        </w:rPr>
        <w:t>x</w:t>
      </w:r>
      <w:r w:rsidRPr="00370E7D">
        <w:rPr>
          <w:sz w:val="24"/>
          <w:szCs w:val="24"/>
          <w:lang w:val="ru-RU"/>
        </w:rPr>
        <w:t xml:space="preserve"> = [-1; 1; 0; 7]</w:t>
      </w:r>
    </w:p>
    <w:p w14:paraId="1DBFE309" w14:textId="77777777" w:rsidR="00370E7D" w:rsidRPr="00C16AB4" w:rsidRDefault="00370E7D" w:rsidP="00370E7D">
      <w:pPr>
        <w:rPr>
          <w:lang w:val="ru-RU"/>
        </w:rPr>
      </w:pPr>
      <w:proofErr w:type="spellStart"/>
      <w:r w:rsidRPr="00C16AB4">
        <w:rPr>
          <w:sz w:val="28"/>
          <w:lang w:val="ru-RU"/>
        </w:rPr>
        <w:t>Під</w:t>
      </w:r>
      <w:proofErr w:type="spellEnd"/>
      <w:r w:rsidRPr="00C16AB4">
        <w:rPr>
          <w:sz w:val="28"/>
          <w:lang w:val="ru-RU"/>
        </w:rPr>
        <w:t xml:space="preserve"> час </w:t>
      </w:r>
      <w:proofErr w:type="spellStart"/>
      <w:r w:rsidRPr="00C16AB4">
        <w:rPr>
          <w:sz w:val="28"/>
          <w:lang w:val="ru-RU"/>
        </w:rPr>
        <w:t>виконання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програма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також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виводить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матриці</w:t>
      </w:r>
      <w:proofErr w:type="spellEnd"/>
      <w:r w:rsidRPr="00C16AB4">
        <w:rPr>
          <w:sz w:val="28"/>
          <w:lang w:val="ru-RU"/>
        </w:rPr>
        <w:t xml:space="preserve"> </w:t>
      </w:r>
      <w:r>
        <w:rPr>
          <w:sz w:val="28"/>
        </w:rPr>
        <w:t>L</w:t>
      </w:r>
      <w:r w:rsidRPr="00C16AB4">
        <w:rPr>
          <w:sz w:val="28"/>
          <w:lang w:val="ru-RU"/>
        </w:rPr>
        <w:t xml:space="preserve">, </w:t>
      </w:r>
      <w:r>
        <w:rPr>
          <w:sz w:val="28"/>
        </w:rPr>
        <w:t>U</w:t>
      </w:r>
      <w:r w:rsidRPr="00C16AB4">
        <w:rPr>
          <w:sz w:val="28"/>
          <w:lang w:val="ru-RU"/>
        </w:rPr>
        <w:t xml:space="preserve"> та </w:t>
      </w:r>
      <w:r>
        <w:rPr>
          <w:sz w:val="28"/>
        </w:rPr>
        <w:t>P</w:t>
      </w:r>
      <w:r w:rsidRPr="00C16AB4">
        <w:rPr>
          <w:sz w:val="28"/>
          <w:lang w:val="ru-RU"/>
        </w:rPr>
        <w:t xml:space="preserve">. Для </w:t>
      </w:r>
      <w:proofErr w:type="spellStart"/>
      <w:r w:rsidRPr="00C16AB4">
        <w:rPr>
          <w:sz w:val="28"/>
          <w:lang w:val="ru-RU"/>
        </w:rPr>
        <w:t>даного</w:t>
      </w:r>
      <w:proofErr w:type="spellEnd"/>
      <w:r w:rsidRPr="00C16AB4">
        <w:rPr>
          <w:sz w:val="28"/>
          <w:lang w:val="ru-RU"/>
        </w:rPr>
        <w:t xml:space="preserve"> прикладу вони </w:t>
      </w:r>
      <w:proofErr w:type="spellStart"/>
      <w:r w:rsidRPr="00C16AB4">
        <w:rPr>
          <w:sz w:val="28"/>
          <w:lang w:val="ru-RU"/>
        </w:rPr>
        <w:t>мають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такий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вигляд</w:t>
      </w:r>
      <w:proofErr w:type="spellEnd"/>
      <w:r w:rsidRPr="00C16AB4">
        <w:rPr>
          <w:sz w:val="28"/>
          <w:lang w:val="ru-RU"/>
        </w:rPr>
        <w:t>:</w:t>
      </w:r>
    </w:p>
    <w:p w14:paraId="65758F6F" w14:textId="77777777" w:rsidR="00370E7D" w:rsidRPr="00C16AB4" w:rsidRDefault="00370E7D" w:rsidP="00370E7D">
      <w:pPr>
        <w:rPr>
          <w:lang w:val="ru-RU"/>
        </w:rPr>
      </w:pPr>
      <w:proofErr w:type="spellStart"/>
      <w:r w:rsidRPr="00C16AB4">
        <w:rPr>
          <w:sz w:val="28"/>
          <w:lang w:val="ru-RU"/>
        </w:rPr>
        <w:t>Матриця</w:t>
      </w:r>
      <w:proofErr w:type="spellEnd"/>
      <w:r w:rsidRPr="00C16AB4">
        <w:rPr>
          <w:sz w:val="28"/>
          <w:lang w:val="ru-RU"/>
        </w:rPr>
        <w:t xml:space="preserve"> </w:t>
      </w:r>
      <w:r>
        <w:rPr>
          <w:sz w:val="28"/>
        </w:rPr>
        <w:t>L</w:t>
      </w:r>
      <w:r w:rsidRPr="00C16AB4">
        <w:rPr>
          <w:sz w:val="28"/>
          <w:lang w:val="ru-RU"/>
        </w:rPr>
        <w:t>:</w:t>
      </w:r>
    </w:p>
    <w:p w14:paraId="6A0C8AE2" w14:textId="77777777" w:rsidR="00370E7D" w:rsidRPr="00370E7D" w:rsidRDefault="00370E7D" w:rsidP="00370E7D">
      <w:pPr>
        <w:pStyle w:val="Code"/>
        <w:rPr>
          <w:sz w:val="28"/>
          <w:szCs w:val="28"/>
          <w:lang w:val="ru-RU"/>
        </w:rPr>
      </w:pPr>
      <w:r w:rsidRPr="00370E7D">
        <w:rPr>
          <w:sz w:val="28"/>
          <w:szCs w:val="28"/>
          <w:lang w:val="ru-RU"/>
        </w:rPr>
        <w:t xml:space="preserve"> 1.0000   0.0000   0.0000   0.0000</w:t>
      </w:r>
    </w:p>
    <w:p w14:paraId="7E390013" w14:textId="77777777" w:rsidR="00370E7D" w:rsidRPr="00370E7D" w:rsidRDefault="00370E7D" w:rsidP="00370E7D">
      <w:pPr>
        <w:pStyle w:val="Code"/>
        <w:rPr>
          <w:sz w:val="28"/>
          <w:szCs w:val="28"/>
          <w:lang w:val="ru-RU"/>
        </w:rPr>
      </w:pPr>
      <w:r w:rsidRPr="00370E7D">
        <w:rPr>
          <w:sz w:val="28"/>
          <w:szCs w:val="28"/>
          <w:lang w:val="ru-RU"/>
        </w:rPr>
        <w:t>-0.6000   1.0000   0.0000   0.0000</w:t>
      </w:r>
    </w:p>
    <w:p w14:paraId="6BC4E265" w14:textId="77777777" w:rsidR="00370E7D" w:rsidRPr="00370E7D" w:rsidRDefault="00370E7D" w:rsidP="00370E7D">
      <w:pPr>
        <w:pStyle w:val="Code"/>
        <w:rPr>
          <w:sz w:val="28"/>
          <w:szCs w:val="28"/>
          <w:lang w:val="ru-RU"/>
        </w:rPr>
      </w:pPr>
      <w:r w:rsidRPr="00370E7D">
        <w:rPr>
          <w:sz w:val="28"/>
          <w:szCs w:val="28"/>
          <w:lang w:val="ru-RU"/>
        </w:rPr>
        <w:t>-0.</w:t>
      </w:r>
      <w:proofErr w:type="gramStart"/>
      <w:r w:rsidRPr="00370E7D">
        <w:rPr>
          <w:sz w:val="28"/>
          <w:szCs w:val="28"/>
          <w:lang w:val="ru-RU"/>
        </w:rPr>
        <w:t>6000  -</w:t>
      </w:r>
      <w:proofErr w:type="gramEnd"/>
      <w:r w:rsidRPr="00370E7D">
        <w:rPr>
          <w:sz w:val="28"/>
          <w:szCs w:val="28"/>
          <w:lang w:val="ru-RU"/>
        </w:rPr>
        <w:t>0.2000   1.0000   0.0000</w:t>
      </w:r>
    </w:p>
    <w:p w14:paraId="7B2E2284" w14:textId="77777777" w:rsidR="00370E7D" w:rsidRPr="00370E7D" w:rsidRDefault="00370E7D" w:rsidP="00370E7D">
      <w:pPr>
        <w:pStyle w:val="Code"/>
        <w:rPr>
          <w:sz w:val="28"/>
          <w:szCs w:val="28"/>
          <w:lang w:val="ru-RU"/>
        </w:rPr>
      </w:pPr>
      <w:r w:rsidRPr="00370E7D">
        <w:rPr>
          <w:sz w:val="28"/>
          <w:szCs w:val="28"/>
          <w:lang w:val="ru-RU"/>
        </w:rPr>
        <w:t xml:space="preserve"> </w:t>
      </w:r>
      <w:proofErr w:type="gramStart"/>
      <w:r w:rsidRPr="00370E7D">
        <w:rPr>
          <w:sz w:val="28"/>
          <w:szCs w:val="28"/>
          <w:lang w:val="ru-RU"/>
        </w:rPr>
        <w:t>0.0000  -</w:t>
      </w:r>
      <w:proofErr w:type="gramEnd"/>
      <w:r w:rsidRPr="00370E7D">
        <w:rPr>
          <w:sz w:val="28"/>
          <w:szCs w:val="28"/>
          <w:lang w:val="ru-RU"/>
        </w:rPr>
        <w:t>0.8000   0.7188   1.0000</w:t>
      </w:r>
    </w:p>
    <w:p w14:paraId="33EF1C76" w14:textId="77777777" w:rsidR="00370E7D" w:rsidRPr="00C16AB4" w:rsidRDefault="00370E7D" w:rsidP="00370E7D">
      <w:pPr>
        <w:rPr>
          <w:lang w:val="ru-RU"/>
        </w:rPr>
      </w:pPr>
      <w:proofErr w:type="spellStart"/>
      <w:r w:rsidRPr="00C16AB4">
        <w:rPr>
          <w:sz w:val="28"/>
          <w:lang w:val="ru-RU"/>
        </w:rPr>
        <w:t>Матриця</w:t>
      </w:r>
      <w:proofErr w:type="spellEnd"/>
      <w:r w:rsidRPr="00C16AB4">
        <w:rPr>
          <w:sz w:val="28"/>
          <w:lang w:val="ru-RU"/>
        </w:rPr>
        <w:t xml:space="preserve"> </w:t>
      </w:r>
      <w:r>
        <w:rPr>
          <w:sz w:val="28"/>
        </w:rPr>
        <w:t>U</w:t>
      </w:r>
      <w:r w:rsidRPr="00C16AB4">
        <w:rPr>
          <w:sz w:val="28"/>
          <w:lang w:val="ru-RU"/>
        </w:rPr>
        <w:t>:</w:t>
      </w:r>
    </w:p>
    <w:p w14:paraId="7723B41B" w14:textId="77777777" w:rsidR="00370E7D" w:rsidRPr="00370E7D" w:rsidRDefault="00370E7D" w:rsidP="00370E7D">
      <w:pPr>
        <w:pStyle w:val="Code"/>
        <w:rPr>
          <w:sz w:val="24"/>
          <w:szCs w:val="24"/>
          <w:lang w:val="ru-RU"/>
        </w:rPr>
      </w:pPr>
      <w:r w:rsidRPr="00370E7D">
        <w:rPr>
          <w:sz w:val="24"/>
          <w:szCs w:val="24"/>
          <w:lang w:val="ru-RU"/>
        </w:rPr>
        <w:t>-10.0000 -10.0000   5.0000 -10.0000</w:t>
      </w:r>
    </w:p>
    <w:p w14:paraId="2FC15676" w14:textId="77777777" w:rsidR="00370E7D" w:rsidRPr="00370E7D" w:rsidRDefault="00370E7D" w:rsidP="00370E7D">
      <w:pPr>
        <w:pStyle w:val="Code"/>
        <w:rPr>
          <w:sz w:val="24"/>
          <w:szCs w:val="24"/>
          <w:lang w:val="ru-RU"/>
        </w:rPr>
      </w:pPr>
      <w:r w:rsidRPr="00370E7D">
        <w:rPr>
          <w:sz w:val="24"/>
          <w:szCs w:val="24"/>
          <w:lang w:val="ru-RU"/>
        </w:rPr>
        <w:t xml:space="preserve">  </w:t>
      </w:r>
      <w:proofErr w:type="gramStart"/>
      <w:r w:rsidRPr="00370E7D">
        <w:rPr>
          <w:sz w:val="24"/>
          <w:szCs w:val="24"/>
          <w:lang w:val="ru-RU"/>
        </w:rPr>
        <w:t>0.0000  -</w:t>
      </w:r>
      <w:proofErr w:type="gramEnd"/>
      <w:r w:rsidRPr="00370E7D">
        <w:rPr>
          <w:sz w:val="24"/>
          <w:szCs w:val="24"/>
          <w:lang w:val="ru-RU"/>
        </w:rPr>
        <w:t>5.0000   7.0000  -6.0000</w:t>
      </w:r>
    </w:p>
    <w:p w14:paraId="271EC103" w14:textId="77777777" w:rsidR="00370E7D" w:rsidRPr="00370E7D" w:rsidRDefault="00370E7D" w:rsidP="00370E7D">
      <w:pPr>
        <w:pStyle w:val="Code"/>
        <w:rPr>
          <w:sz w:val="24"/>
          <w:szCs w:val="24"/>
          <w:lang w:val="ru-RU"/>
        </w:rPr>
      </w:pPr>
      <w:r w:rsidRPr="00370E7D">
        <w:rPr>
          <w:sz w:val="24"/>
          <w:szCs w:val="24"/>
          <w:lang w:val="ru-RU"/>
        </w:rPr>
        <w:t xml:space="preserve">  0.0000   0.0000   </w:t>
      </w:r>
      <w:proofErr w:type="gramStart"/>
      <w:r w:rsidRPr="00370E7D">
        <w:rPr>
          <w:sz w:val="24"/>
          <w:szCs w:val="24"/>
          <w:lang w:val="ru-RU"/>
        </w:rPr>
        <w:t>6.4000  -</w:t>
      </w:r>
      <w:proofErr w:type="gramEnd"/>
      <w:r w:rsidRPr="00370E7D">
        <w:rPr>
          <w:sz w:val="24"/>
          <w:szCs w:val="24"/>
          <w:lang w:val="ru-RU"/>
        </w:rPr>
        <w:t>0.2000</w:t>
      </w:r>
    </w:p>
    <w:p w14:paraId="61DF6941" w14:textId="77777777" w:rsidR="00370E7D" w:rsidRPr="00370E7D" w:rsidRDefault="00370E7D" w:rsidP="00370E7D">
      <w:pPr>
        <w:pStyle w:val="Code"/>
        <w:rPr>
          <w:sz w:val="24"/>
          <w:szCs w:val="24"/>
          <w:lang w:val="ru-RU"/>
        </w:rPr>
      </w:pPr>
      <w:r w:rsidRPr="00370E7D">
        <w:rPr>
          <w:sz w:val="24"/>
          <w:szCs w:val="24"/>
          <w:lang w:val="ru-RU"/>
        </w:rPr>
        <w:t xml:space="preserve">  0.0000   0.0000   0.0000 -10.6563</w:t>
      </w:r>
    </w:p>
    <w:p w14:paraId="52D5C24C" w14:textId="77777777" w:rsidR="00370E7D" w:rsidRPr="00C16AB4" w:rsidRDefault="00370E7D" w:rsidP="00370E7D">
      <w:pPr>
        <w:rPr>
          <w:lang w:val="ru-RU"/>
        </w:rPr>
      </w:pPr>
      <w:proofErr w:type="spellStart"/>
      <w:r w:rsidRPr="00C16AB4">
        <w:rPr>
          <w:sz w:val="28"/>
          <w:lang w:val="ru-RU"/>
        </w:rPr>
        <w:t>Матриця</w:t>
      </w:r>
      <w:proofErr w:type="spellEnd"/>
      <w:r w:rsidRPr="00C16AB4">
        <w:rPr>
          <w:sz w:val="28"/>
          <w:lang w:val="ru-RU"/>
        </w:rPr>
        <w:t xml:space="preserve"> </w:t>
      </w:r>
      <w:r>
        <w:rPr>
          <w:sz w:val="28"/>
        </w:rPr>
        <w:t>P</w:t>
      </w:r>
      <w:r w:rsidRPr="00C16AB4">
        <w:rPr>
          <w:sz w:val="28"/>
          <w:lang w:val="ru-RU"/>
        </w:rPr>
        <w:t>:</w:t>
      </w:r>
    </w:p>
    <w:p w14:paraId="6D8BB5B9" w14:textId="77777777" w:rsidR="00370E7D" w:rsidRPr="00370E7D" w:rsidRDefault="00370E7D" w:rsidP="00370E7D">
      <w:pPr>
        <w:pStyle w:val="Code"/>
        <w:rPr>
          <w:sz w:val="24"/>
          <w:szCs w:val="24"/>
          <w:lang w:val="ru-RU"/>
        </w:rPr>
      </w:pPr>
      <w:r w:rsidRPr="00370E7D">
        <w:rPr>
          <w:sz w:val="24"/>
          <w:szCs w:val="24"/>
          <w:lang w:val="ru-RU"/>
        </w:rPr>
        <w:t>0 0 1 0</w:t>
      </w:r>
    </w:p>
    <w:p w14:paraId="23C76B6D" w14:textId="77777777" w:rsidR="00370E7D" w:rsidRPr="00370E7D" w:rsidRDefault="00370E7D" w:rsidP="00370E7D">
      <w:pPr>
        <w:pStyle w:val="Code"/>
        <w:rPr>
          <w:sz w:val="24"/>
          <w:szCs w:val="24"/>
          <w:lang w:val="ru-RU"/>
        </w:rPr>
      </w:pPr>
      <w:r w:rsidRPr="00370E7D">
        <w:rPr>
          <w:sz w:val="24"/>
          <w:szCs w:val="24"/>
          <w:lang w:val="ru-RU"/>
        </w:rPr>
        <w:t>0 0 0 1</w:t>
      </w:r>
    </w:p>
    <w:p w14:paraId="3470F9C2" w14:textId="77777777" w:rsidR="00370E7D" w:rsidRPr="00370E7D" w:rsidRDefault="00370E7D" w:rsidP="00370E7D">
      <w:pPr>
        <w:pStyle w:val="Code"/>
        <w:rPr>
          <w:sz w:val="24"/>
          <w:szCs w:val="24"/>
          <w:lang w:val="ru-RU"/>
        </w:rPr>
      </w:pPr>
      <w:r w:rsidRPr="00370E7D">
        <w:rPr>
          <w:sz w:val="24"/>
          <w:szCs w:val="24"/>
          <w:lang w:val="ru-RU"/>
        </w:rPr>
        <w:t>0 1 0 0</w:t>
      </w:r>
    </w:p>
    <w:p w14:paraId="6D2A540D" w14:textId="77777777" w:rsidR="00370E7D" w:rsidRPr="00370E7D" w:rsidRDefault="00370E7D" w:rsidP="00370E7D">
      <w:pPr>
        <w:pStyle w:val="Code"/>
        <w:rPr>
          <w:sz w:val="24"/>
          <w:szCs w:val="24"/>
          <w:lang w:val="ru-RU"/>
        </w:rPr>
      </w:pPr>
      <w:r w:rsidRPr="00370E7D">
        <w:rPr>
          <w:sz w:val="24"/>
          <w:szCs w:val="24"/>
          <w:lang w:val="ru-RU"/>
        </w:rPr>
        <w:t>1 0 0 0</w:t>
      </w:r>
    </w:p>
    <w:p w14:paraId="0BE768FE" w14:textId="77777777" w:rsidR="00370E7D" w:rsidRPr="00C16AB4" w:rsidRDefault="00370E7D" w:rsidP="00370E7D">
      <w:pPr>
        <w:pStyle w:val="2"/>
        <w:rPr>
          <w:lang w:val="ru-RU"/>
        </w:rPr>
      </w:pPr>
      <w:r w:rsidRPr="00C16AB4">
        <w:rPr>
          <w:lang w:val="ru-RU"/>
        </w:rPr>
        <w:t xml:space="preserve">6.2. Результат другого </w:t>
      </w:r>
      <w:proofErr w:type="spellStart"/>
      <w:r w:rsidRPr="00C16AB4">
        <w:rPr>
          <w:lang w:val="ru-RU"/>
        </w:rPr>
        <w:t>рівня</w:t>
      </w:r>
      <w:proofErr w:type="spellEnd"/>
    </w:p>
    <w:p w14:paraId="47B38BE6" w14:textId="77777777" w:rsidR="00370E7D" w:rsidRPr="00C16AB4" w:rsidRDefault="00370E7D" w:rsidP="00370E7D">
      <w:pPr>
        <w:rPr>
          <w:lang w:val="ru-RU"/>
        </w:rPr>
      </w:pPr>
      <w:r w:rsidRPr="00C16AB4">
        <w:rPr>
          <w:sz w:val="28"/>
          <w:lang w:val="ru-RU"/>
        </w:rPr>
        <w:t xml:space="preserve">Для другого </w:t>
      </w:r>
      <w:proofErr w:type="spellStart"/>
      <w:r w:rsidRPr="00C16AB4">
        <w:rPr>
          <w:sz w:val="28"/>
          <w:lang w:val="ru-RU"/>
        </w:rPr>
        <w:t>рівня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було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побудовано</w:t>
      </w:r>
      <w:proofErr w:type="spellEnd"/>
      <w:r w:rsidRPr="00C16AB4">
        <w:rPr>
          <w:sz w:val="28"/>
          <w:lang w:val="ru-RU"/>
        </w:rPr>
        <w:t xml:space="preserve"> граф </w:t>
      </w:r>
      <w:proofErr w:type="spellStart"/>
      <w:r w:rsidRPr="00C16AB4">
        <w:rPr>
          <w:sz w:val="28"/>
          <w:lang w:val="ru-RU"/>
        </w:rPr>
        <w:t>із</w:t>
      </w:r>
      <w:proofErr w:type="spellEnd"/>
      <w:r w:rsidRPr="00C16AB4">
        <w:rPr>
          <w:sz w:val="28"/>
          <w:lang w:val="ru-RU"/>
        </w:rPr>
        <w:t xml:space="preserve"> 41 </w:t>
      </w:r>
      <w:proofErr w:type="spellStart"/>
      <w:r w:rsidRPr="00C16AB4">
        <w:rPr>
          <w:sz w:val="28"/>
          <w:lang w:val="ru-RU"/>
        </w:rPr>
        <w:t>вершини</w:t>
      </w:r>
      <w:proofErr w:type="spellEnd"/>
      <w:r w:rsidRPr="00C16AB4">
        <w:rPr>
          <w:sz w:val="28"/>
          <w:lang w:val="ru-RU"/>
        </w:rPr>
        <w:t xml:space="preserve"> та 82 ребер. </w:t>
      </w:r>
      <w:proofErr w:type="spellStart"/>
      <w:r w:rsidRPr="00C16AB4">
        <w:rPr>
          <w:sz w:val="28"/>
          <w:lang w:val="ru-RU"/>
        </w:rPr>
        <w:t>Представлення</w:t>
      </w:r>
      <w:proofErr w:type="spellEnd"/>
      <w:r w:rsidRPr="00C16AB4">
        <w:rPr>
          <w:sz w:val="28"/>
          <w:lang w:val="ru-RU"/>
        </w:rPr>
        <w:t xml:space="preserve"> графа в </w:t>
      </w:r>
      <w:proofErr w:type="spellStart"/>
      <w:r w:rsidRPr="00C16AB4">
        <w:rPr>
          <w:sz w:val="28"/>
          <w:lang w:val="ru-RU"/>
        </w:rPr>
        <w:t>програмі</w:t>
      </w:r>
      <w:proofErr w:type="spellEnd"/>
      <w:r w:rsidRPr="00C16AB4">
        <w:rPr>
          <w:sz w:val="28"/>
          <w:lang w:val="ru-RU"/>
        </w:rPr>
        <w:t xml:space="preserve"> — </w:t>
      </w:r>
      <w:proofErr w:type="spellStart"/>
      <w:r w:rsidRPr="00C16AB4">
        <w:rPr>
          <w:sz w:val="28"/>
          <w:lang w:val="ru-RU"/>
        </w:rPr>
        <w:t>матриця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суміжності</w:t>
      </w:r>
      <w:proofErr w:type="spellEnd"/>
      <w:r w:rsidRPr="00C16AB4">
        <w:rPr>
          <w:sz w:val="28"/>
          <w:lang w:val="ru-RU"/>
        </w:rPr>
        <w:t xml:space="preserve">. </w:t>
      </w:r>
      <w:proofErr w:type="spellStart"/>
      <w:r w:rsidRPr="00C16AB4">
        <w:rPr>
          <w:sz w:val="28"/>
          <w:lang w:val="ru-RU"/>
        </w:rPr>
        <w:t>Програма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виводить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цю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матрицю</w:t>
      </w:r>
      <w:proofErr w:type="spellEnd"/>
      <w:r w:rsidRPr="00C16AB4">
        <w:rPr>
          <w:sz w:val="28"/>
          <w:lang w:val="ru-RU"/>
        </w:rPr>
        <w:t xml:space="preserve"> на </w:t>
      </w:r>
      <w:proofErr w:type="spellStart"/>
      <w:r w:rsidRPr="00C16AB4">
        <w:rPr>
          <w:sz w:val="28"/>
          <w:lang w:val="ru-RU"/>
        </w:rPr>
        <w:t>екран</w:t>
      </w:r>
      <w:proofErr w:type="spellEnd"/>
      <w:r w:rsidRPr="00C16AB4">
        <w:rPr>
          <w:sz w:val="28"/>
          <w:lang w:val="ru-RU"/>
        </w:rPr>
        <w:t>.</w:t>
      </w:r>
    </w:p>
    <w:p w14:paraId="4E0AD62A" w14:textId="77777777" w:rsidR="00370E7D" w:rsidRPr="00C16AB4" w:rsidRDefault="00370E7D" w:rsidP="00370E7D">
      <w:pPr>
        <w:rPr>
          <w:lang w:val="ru-RU"/>
        </w:rPr>
      </w:pPr>
      <w:r w:rsidRPr="00C16AB4">
        <w:rPr>
          <w:sz w:val="28"/>
          <w:lang w:val="ru-RU"/>
        </w:rPr>
        <w:t xml:space="preserve">Приклад обходу графа в ширину, </w:t>
      </w:r>
      <w:proofErr w:type="spellStart"/>
      <w:r w:rsidRPr="00C16AB4">
        <w:rPr>
          <w:sz w:val="28"/>
          <w:lang w:val="ru-RU"/>
        </w:rPr>
        <w:t>якщо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почати</w:t>
      </w:r>
      <w:proofErr w:type="spellEnd"/>
      <w:r w:rsidRPr="00C16AB4">
        <w:rPr>
          <w:sz w:val="28"/>
          <w:lang w:val="ru-RU"/>
        </w:rPr>
        <w:t xml:space="preserve"> з </w:t>
      </w:r>
      <w:proofErr w:type="spellStart"/>
      <w:r w:rsidRPr="00C16AB4">
        <w:rPr>
          <w:sz w:val="28"/>
          <w:lang w:val="ru-RU"/>
        </w:rPr>
        <w:t>вершини</w:t>
      </w:r>
      <w:proofErr w:type="spellEnd"/>
      <w:r w:rsidRPr="00C16AB4">
        <w:rPr>
          <w:sz w:val="28"/>
          <w:lang w:val="ru-RU"/>
        </w:rPr>
        <w:t xml:space="preserve"> 1:</w:t>
      </w:r>
    </w:p>
    <w:p w14:paraId="10C6DA69" w14:textId="77777777" w:rsidR="00370E7D" w:rsidRPr="00370E7D" w:rsidRDefault="00370E7D" w:rsidP="00370E7D">
      <w:pPr>
        <w:pStyle w:val="Code"/>
        <w:rPr>
          <w:sz w:val="24"/>
          <w:szCs w:val="24"/>
          <w:lang w:val="ru-RU"/>
        </w:rPr>
      </w:pPr>
      <w:r w:rsidRPr="00370E7D">
        <w:rPr>
          <w:sz w:val="24"/>
          <w:szCs w:val="24"/>
          <w:lang w:val="ru-RU"/>
        </w:rPr>
        <w:lastRenderedPageBreak/>
        <w:t>1 2 3 40 41 4 5 38 39 6 7 36 37 8 9 34 35 10 11 32 33 12 13 30 31 14 15 28 29 16 17 26 27 18 19 24 25 20 21 22 23</w:t>
      </w:r>
    </w:p>
    <w:p w14:paraId="37B596C2" w14:textId="77777777" w:rsidR="00370E7D" w:rsidRPr="00C16AB4" w:rsidRDefault="00370E7D" w:rsidP="00370E7D">
      <w:pPr>
        <w:rPr>
          <w:lang w:val="ru-RU"/>
        </w:rPr>
      </w:pPr>
      <w:r w:rsidRPr="00C16AB4">
        <w:rPr>
          <w:sz w:val="28"/>
          <w:lang w:val="ru-RU"/>
        </w:rPr>
        <w:t xml:space="preserve">Результат </w:t>
      </w:r>
      <w:proofErr w:type="spellStart"/>
      <w:r w:rsidRPr="00C16AB4">
        <w:rPr>
          <w:sz w:val="28"/>
          <w:lang w:val="ru-RU"/>
        </w:rPr>
        <w:t>розміщення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автозаправних</w:t>
      </w:r>
      <w:proofErr w:type="spellEnd"/>
      <w:r w:rsidRPr="00C16AB4">
        <w:rPr>
          <w:sz w:val="28"/>
          <w:lang w:val="ru-RU"/>
        </w:rPr>
        <w:t xml:space="preserve"> колонок за простим </w:t>
      </w:r>
      <w:proofErr w:type="spellStart"/>
      <w:r w:rsidRPr="00C16AB4">
        <w:rPr>
          <w:sz w:val="28"/>
          <w:lang w:val="ru-RU"/>
        </w:rPr>
        <w:t>жадібним</w:t>
      </w:r>
      <w:proofErr w:type="spellEnd"/>
      <w:r w:rsidRPr="00C16AB4">
        <w:rPr>
          <w:sz w:val="28"/>
          <w:lang w:val="ru-RU"/>
        </w:rPr>
        <w:t xml:space="preserve"> алгоритмом:</w:t>
      </w:r>
    </w:p>
    <w:p w14:paraId="4C65552F" w14:textId="77777777" w:rsidR="00370E7D" w:rsidRPr="00370E7D" w:rsidRDefault="00370E7D" w:rsidP="00370E7D">
      <w:pPr>
        <w:pStyle w:val="Code"/>
        <w:rPr>
          <w:sz w:val="24"/>
          <w:szCs w:val="24"/>
          <w:lang w:val="ru-RU"/>
        </w:rPr>
      </w:pPr>
      <w:r w:rsidRPr="00370E7D">
        <w:rPr>
          <w:sz w:val="24"/>
          <w:szCs w:val="24"/>
          <w:lang w:val="ru-RU"/>
        </w:rPr>
        <w:t>1 4 7 10 13 16 19 22 25 28 31 34 37</w:t>
      </w:r>
    </w:p>
    <w:p w14:paraId="6681DB91" w14:textId="77777777" w:rsidR="00370E7D" w:rsidRPr="00C16AB4" w:rsidRDefault="00370E7D" w:rsidP="00370E7D">
      <w:pPr>
        <w:rPr>
          <w:lang w:val="ru-RU"/>
        </w:rPr>
      </w:pPr>
      <w:proofErr w:type="spellStart"/>
      <w:r w:rsidRPr="00C16AB4">
        <w:rPr>
          <w:sz w:val="28"/>
          <w:lang w:val="ru-RU"/>
        </w:rPr>
        <w:t>Кількість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автозаправних</w:t>
      </w:r>
      <w:proofErr w:type="spellEnd"/>
      <w:r w:rsidRPr="00C16AB4">
        <w:rPr>
          <w:sz w:val="28"/>
          <w:lang w:val="ru-RU"/>
        </w:rPr>
        <w:t xml:space="preserve"> колонок: 13.</w:t>
      </w:r>
    </w:p>
    <w:p w14:paraId="1ED12E4F" w14:textId="77777777" w:rsidR="00370E7D" w:rsidRPr="00C16AB4" w:rsidRDefault="00370E7D" w:rsidP="00370E7D">
      <w:pPr>
        <w:pStyle w:val="1"/>
        <w:rPr>
          <w:lang w:val="ru-RU"/>
        </w:rPr>
      </w:pPr>
      <w:proofErr w:type="spellStart"/>
      <w:r w:rsidRPr="00C16AB4">
        <w:rPr>
          <w:lang w:val="ru-RU"/>
        </w:rPr>
        <w:t>Висновок</w:t>
      </w:r>
      <w:proofErr w:type="spellEnd"/>
    </w:p>
    <w:p w14:paraId="59EA3E00" w14:textId="77777777" w:rsidR="00370E7D" w:rsidRDefault="00370E7D" w:rsidP="00370E7D">
      <w:r w:rsidRPr="00C16AB4">
        <w:rPr>
          <w:sz w:val="28"/>
          <w:lang w:val="ru-RU"/>
        </w:rPr>
        <w:t xml:space="preserve">У </w:t>
      </w:r>
      <w:proofErr w:type="spellStart"/>
      <w:r w:rsidRPr="00C16AB4">
        <w:rPr>
          <w:sz w:val="28"/>
          <w:lang w:val="ru-RU"/>
        </w:rPr>
        <w:t>домашній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роботі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було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реалізовано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програму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мовою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>
        <w:rPr>
          <w:sz w:val="28"/>
        </w:rPr>
        <w:t>Java</w:t>
      </w:r>
      <w:proofErr w:type="spellEnd"/>
      <w:r w:rsidRPr="00C16AB4">
        <w:rPr>
          <w:sz w:val="28"/>
          <w:lang w:val="ru-RU"/>
        </w:rPr>
        <w:t xml:space="preserve"> для </w:t>
      </w:r>
      <w:proofErr w:type="spellStart"/>
      <w:r w:rsidRPr="00C16AB4">
        <w:rPr>
          <w:sz w:val="28"/>
          <w:lang w:val="ru-RU"/>
        </w:rPr>
        <w:t>розв’язання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системи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лінійних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алгебраїчних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рівнянь</w:t>
      </w:r>
      <w:proofErr w:type="spellEnd"/>
      <w:r w:rsidRPr="00C16AB4">
        <w:rPr>
          <w:sz w:val="28"/>
          <w:lang w:val="ru-RU"/>
        </w:rPr>
        <w:t xml:space="preserve"> методом </w:t>
      </w:r>
      <w:r>
        <w:rPr>
          <w:sz w:val="28"/>
        </w:rPr>
        <w:t>LUP</w:t>
      </w:r>
      <w:r w:rsidRPr="00C16AB4">
        <w:rPr>
          <w:sz w:val="28"/>
          <w:lang w:val="ru-RU"/>
        </w:rPr>
        <w:t>-</w:t>
      </w:r>
      <w:proofErr w:type="spellStart"/>
      <w:r w:rsidRPr="00C16AB4">
        <w:rPr>
          <w:sz w:val="28"/>
          <w:lang w:val="ru-RU"/>
        </w:rPr>
        <w:t>розкладання</w:t>
      </w:r>
      <w:proofErr w:type="spellEnd"/>
      <w:r w:rsidRPr="00C16AB4">
        <w:rPr>
          <w:sz w:val="28"/>
          <w:lang w:val="ru-RU"/>
        </w:rPr>
        <w:t xml:space="preserve"> та для </w:t>
      </w:r>
      <w:proofErr w:type="spellStart"/>
      <w:r w:rsidRPr="00C16AB4">
        <w:rPr>
          <w:sz w:val="28"/>
          <w:lang w:val="ru-RU"/>
        </w:rPr>
        <w:t>обробки</w:t>
      </w:r>
      <w:proofErr w:type="spellEnd"/>
      <w:r w:rsidRPr="00C16AB4">
        <w:rPr>
          <w:sz w:val="28"/>
          <w:lang w:val="ru-RU"/>
        </w:rPr>
        <w:t xml:space="preserve"> графа. У </w:t>
      </w:r>
      <w:proofErr w:type="spellStart"/>
      <w:r w:rsidRPr="00C16AB4">
        <w:rPr>
          <w:sz w:val="28"/>
          <w:lang w:val="ru-RU"/>
        </w:rPr>
        <w:t>першій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частині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програма</w:t>
      </w:r>
      <w:proofErr w:type="spellEnd"/>
      <w:r w:rsidRPr="00C16AB4">
        <w:rPr>
          <w:sz w:val="28"/>
          <w:lang w:val="ru-RU"/>
        </w:rPr>
        <w:t xml:space="preserve"> вводить </w:t>
      </w:r>
      <w:proofErr w:type="spellStart"/>
      <w:r w:rsidRPr="00C16AB4">
        <w:rPr>
          <w:sz w:val="28"/>
          <w:lang w:val="ru-RU"/>
        </w:rPr>
        <w:t>коефіцієнти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системи</w:t>
      </w:r>
      <w:proofErr w:type="spellEnd"/>
      <w:r w:rsidRPr="00C16AB4">
        <w:rPr>
          <w:sz w:val="28"/>
          <w:lang w:val="ru-RU"/>
        </w:rPr>
        <w:t xml:space="preserve"> з </w:t>
      </w:r>
      <w:proofErr w:type="spellStart"/>
      <w:r w:rsidRPr="00C16AB4">
        <w:rPr>
          <w:sz w:val="28"/>
          <w:lang w:val="ru-RU"/>
        </w:rPr>
        <w:t>клавіатури</w:t>
      </w:r>
      <w:proofErr w:type="spellEnd"/>
      <w:r w:rsidRPr="00C16AB4">
        <w:rPr>
          <w:sz w:val="28"/>
          <w:lang w:val="ru-RU"/>
        </w:rPr>
        <w:t xml:space="preserve">, </w:t>
      </w:r>
      <w:proofErr w:type="spellStart"/>
      <w:r w:rsidRPr="00C16AB4">
        <w:rPr>
          <w:sz w:val="28"/>
          <w:lang w:val="ru-RU"/>
        </w:rPr>
        <w:t>виводить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задану</w:t>
      </w:r>
      <w:proofErr w:type="spellEnd"/>
      <w:r w:rsidRPr="00C16AB4">
        <w:rPr>
          <w:sz w:val="28"/>
          <w:lang w:val="ru-RU"/>
        </w:rPr>
        <w:t xml:space="preserve"> систему, </w:t>
      </w:r>
      <w:proofErr w:type="spellStart"/>
      <w:r w:rsidRPr="00C16AB4">
        <w:rPr>
          <w:sz w:val="28"/>
          <w:lang w:val="ru-RU"/>
        </w:rPr>
        <w:t>матриці</w:t>
      </w:r>
      <w:proofErr w:type="spellEnd"/>
      <w:r w:rsidRPr="00C16AB4">
        <w:rPr>
          <w:sz w:val="28"/>
          <w:lang w:val="ru-RU"/>
        </w:rPr>
        <w:t xml:space="preserve"> </w:t>
      </w:r>
      <w:r>
        <w:rPr>
          <w:sz w:val="28"/>
        </w:rPr>
        <w:t>L</w:t>
      </w:r>
      <w:r w:rsidRPr="00C16AB4">
        <w:rPr>
          <w:sz w:val="28"/>
          <w:lang w:val="ru-RU"/>
        </w:rPr>
        <w:t xml:space="preserve">, </w:t>
      </w:r>
      <w:r>
        <w:rPr>
          <w:sz w:val="28"/>
        </w:rPr>
        <w:t>U</w:t>
      </w:r>
      <w:r w:rsidRPr="00C16AB4">
        <w:rPr>
          <w:sz w:val="28"/>
          <w:lang w:val="ru-RU"/>
        </w:rPr>
        <w:t xml:space="preserve">, </w:t>
      </w:r>
      <w:r>
        <w:rPr>
          <w:sz w:val="28"/>
        </w:rPr>
        <w:t>P</w:t>
      </w:r>
      <w:r w:rsidRPr="00C16AB4">
        <w:rPr>
          <w:sz w:val="28"/>
          <w:lang w:val="ru-RU"/>
        </w:rPr>
        <w:t xml:space="preserve"> та </w:t>
      </w:r>
      <w:proofErr w:type="spellStart"/>
      <w:r w:rsidRPr="00C16AB4">
        <w:rPr>
          <w:sz w:val="28"/>
          <w:lang w:val="ru-RU"/>
        </w:rPr>
        <w:t>знаходить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масив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невідомих</w:t>
      </w:r>
      <w:proofErr w:type="spellEnd"/>
      <w:r w:rsidRPr="00C16AB4">
        <w:rPr>
          <w:sz w:val="28"/>
          <w:lang w:val="ru-RU"/>
        </w:rPr>
        <w:t xml:space="preserve">. У </w:t>
      </w:r>
      <w:proofErr w:type="spellStart"/>
      <w:r w:rsidRPr="00C16AB4">
        <w:rPr>
          <w:sz w:val="28"/>
          <w:lang w:val="ru-RU"/>
        </w:rPr>
        <w:t>другій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частині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програма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будує</w:t>
      </w:r>
      <w:proofErr w:type="spellEnd"/>
      <w:r w:rsidRPr="00C16AB4">
        <w:rPr>
          <w:sz w:val="28"/>
          <w:lang w:val="ru-RU"/>
        </w:rPr>
        <w:t xml:space="preserve"> граф за </w:t>
      </w:r>
      <w:proofErr w:type="spellStart"/>
      <w:r w:rsidRPr="00C16AB4">
        <w:rPr>
          <w:sz w:val="28"/>
          <w:lang w:val="ru-RU"/>
        </w:rPr>
        <w:t>умовою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варіанта</w:t>
      </w:r>
      <w:proofErr w:type="spellEnd"/>
      <w:r w:rsidRPr="00C16AB4">
        <w:rPr>
          <w:sz w:val="28"/>
          <w:lang w:val="ru-RU"/>
        </w:rPr>
        <w:t xml:space="preserve">, </w:t>
      </w:r>
      <w:proofErr w:type="spellStart"/>
      <w:r w:rsidRPr="00C16AB4">
        <w:rPr>
          <w:sz w:val="28"/>
          <w:lang w:val="ru-RU"/>
        </w:rPr>
        <w:t>представляє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його</w:t>
      </w:r>
      <w:proofErr w:type="spellEnd"/>
      <w:r w:rsidRPr="00C16AB4">
        <w:rPr>
          <w:sz w:val="28"/>
          <w:lang w:val="ru-RU"/>
        </w:rPr>
        <w:t xml:space="preserve"> матрицею </w:t>
      </w:r>
      <w:proofErr w:type="spellStart"/>
      <w:r w:rsidRPr="00C16AB4">
        <w:rPr>
          <w:sz w:val="28"/>
          <w:lang w:val="ru-RU"/>
        </w:rPr>
        <w:t>суміжності</w:t>
      </w:r>
      <w:proofErr w:type="spellEnd"/>
      <w:r w:rsidRPr="00C16AB4">
        <w:rPr>
          <w:sz w:val="28"/>
          <w:lang w:val="ru-RU"/>
        </w:rPr>
        <w:t xml:space="preserve">, </w:t>
      </w:r>
      <w:proofErr w:type="spellStart"/>
      <w:r w:rsidRPr="00C16AB4">
        <w:rPr>
          <w:sz w:val="28"/>
          <w:lang w:val="ru-RU"/>
        </w:rPr>
        <w:t>виконує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обхід</w:t>
      </w:r>
      <w:proofErr w:type="spellEnd"/>
      <w:r w:rsidRPr="00C16AB4">
        <w:rPr>
          <w:sz w:val="28"/>
          <w:lang w:val="ru-RU"/>
        </w:rPr>
        <w:t xml:space="preserve"> </w:t>
      </w:r>
      <w:proofErr w:type="gramStart"/>
      <w:r w:rsidRPr="00C16AB4">
        <w:rPr>
          <w:sz w:val="28"/>
          <w:lang w:val="ru-RU"/>
        </w:rPr>
        <w:t>у ширину</w:t>
      </w:r>
      <w:proofErr w:type="gramEnd"/>
      <w:r w:rsidRPr="00C16AB4">
        <w:rPr>
          <w:sz w:val="28"/>
          <w:lang w:val="ru-RU"/>
        </w:rPr>
        <w:t xml:space="preserve"> та </w:t>
      </w:r>
      <w:proofErr w:type="spellStart"/>
      <w:r w:rsidRPr="00C16AB4">
        <w:rPr>
          <w:sz w:val="28"/>
          <w:lang w:val="ru-RU"/>
        </w:rPr>
        <w:t>визначає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можливі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вершини</w:t>
      </w:r>
      <w:proofErr w:type="spellEnd"/>
      <w:r w:rsidRPr="00C16AB4">
        <w:rPr>
          <w:sz w:val="28"/>
          <w:lang w:val="ru-RU"/>
        </w:rPr>
        <w:t xml:space="preserve"> для </w:t>
      </w:r>
      <w:proofErr w:type="spellStart"/>
      <w:r w:rsidRPr="00C16AB4">
        <w:rPr>
          <w:sz w:val="28"/>
          <w:lang w:val="ru-RU"/>
        </w:rPr>
        <w:t>розміщення</w:t>
      </w:r>
      <w:proofErr w:type="spellEnd"/>
      <w:r w:rsidRPr="00C16AB4">
        <w:rPr>
          <w:sz w:val="28"/>
          <w:lang w:val="ru-RU"/>
        </w:rPr>
        <w:t xml:space="preserve"> </w:t>
      </w:r>
      <w:proofErr w:type="spellStart"/>
      <w:r w:rsidRPr="00C16AB4">
        <w:rPr>
          <w:sz w:val="28"/>
          <w:lang w:val="ru-RU"/>
        </w:rPr>
        <w:t>автозаправних</w:t>
      </w:r>
      <w:proofErr w:type="spellEnd"/>
      <w:r w:rsidRPr="00C16AB4">
        <w:rPr>
          <w:sz w:val="28"/>
          <w:lang w:val="ru-RU"/>
        </w:rPr>
        <w:t xml:space="preserve"> колонок. </w:t>
      </w:r>
      <w:r>
        <w:rPr>
          <w:sz w:val="28"/>
        </w:rPr>
        <w:t>Робота виконана для варіанта 18.</w:t>
      </w:r>
    </w:p>
    <w:p w14:paraId="22BF1992" w14:textId="0A5973C6" w:rsidR="00370E7D" w:rsidRPr="00C95BF1" w:rsidRDefault="00370E7D" w:rsidP="00891737">
      <w:pPr>
        <w:spacing w:line="276" w:lineRule="auto"/>
        <w:ind w:right="1134"/>
        <w:jc w:val="both"/>
        <w:rPr>
          <w:sz w:val="28"/>
          <w:szCs w:val="28"/>
          <w:lang w:val="ru-RU"/>
        </w:rPr>
      </w:pPr>
    </w:p>
    <w:sectPr w:rsidR="00370E7D" w:rsidRPr="00C95BF1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3DC71" w14:textId="77777777" w:rsidR="00676957" w:rsidRDefault="00676957">
      <w:r>
        <w:separator/>
      </w:r>
    </w:p>
  </w:endnote>
  <w:endnote w:type="continuationSeparator" w:id="0">
    <w:p w14:paraId="6103EEAC" w14:textId="77777777" w:rsidR="00676957" w:rsidRDefault="00676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5BD4B" w14:textId="77777777" w:rsidR="000A2D53" w:rsidRDefault="000C0131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 w:rsidR="00676957">
      <w:rPr>
        <w:color w:val="000000"/>
        <w:sz w:val="24"/>
        <w:szCs w:val="24"/>
      </w:rPr>
      <w:fldChar w:fldCharType="separate"/>
    </w:r>
    <w:r>
      <w:rPr>
        <w:color w:val="000000"/>
        <w:sz w:val="24"/>
        <w:szCs w:val="24"/>
      </w:rPr>
      <w:fldChar w:fldCharType="end"/>
    </w:r>
  </w:p>
  <w:p w14:paraId="024BE494" w14:textId="77777777" w:rsidR="000A2D53" w:rsidRDefault="000A2D53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both"/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C0CE8" w14:textId="77777777" w:rsidR="000A2D53" w:rsidRDefault="000A2D5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4"/>
        <w:szCs w:val="24"/>
      </w:rPr>
    </w:pPr>
  </w:p>
  <w:tbl>
    <w:tblPr>
      <w:tblStyle w:val="a5"/>
      <w:tblW w:w="9486" w:type="dxa"/>
      <w:tblInd w:w="1313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A2D53" w14:paraId="5DB663DD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007D5C8" w14:textId="77777777" w:rsidR="000A2D53" w:rsidRDefault="000A2D5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right="360"/>
            <w:jc w:val="center"/>
            <w:rPr>
              <w:color w:val="000000"/>
              <w:sz w:val="24"/>
              <w:szCs w:val="24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7A127A8" w14:textId="03F81C02" w:rsidR="00EF4337" w:rsidRPr="00AD53CE" w:rsidRDefault="000C013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both"/>
            <w:rPr>
              <w:color w:val="000000"/>
              <w:sz w:val="24"/>
              <w:szCs w:val="24"/>
              <w:lang w:val="uk-UA"/>
            </w:rPr>
          </w:pPr>
          <w:r>
            <w:rPr>
              <w:color w:val="000000"/>
              <w:sz w:val="24"/>
              <w:szCs w:val="24"/>
            </w:rPr>
            <w:t>Київ, 202</w:t>
          </w:r>
          <w:r w:rsidR="00EF4337">
            <w:rPr>
              <w:color w:val="000000"/>
              <w:sz w:val="24"/>
              <w:szCs w:val="24"/>
              <w:lang w:val="uk-UA"/>
            </w:rPr>
            <w:t>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C7B353E" w14:textId="2A551B9F" w:rsidR="000A2D53" w:rsidRDefault="000A2D53" w:rsidP="005E18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  <w:sz w:val="24"/>
              <w:szCs w:val="24"/>
            </w:rPr>
          </w:pPr>
        </w:p>
      </w:tc>
    </w:tr>
  </w:tbl>
  <w:p w14:paraId="3921F50B" w14:textId="77777777" w:rsidR="000A2D53" w:rsidRDefault="000A2D53" w:rsidP="00AD53CE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0DDF9" w14:textId="77777777" w:rsidR="000A2D53" w:rsidRDefault="000A2D5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4"/>
        <w:szCs w:val="24"/>
      </w:rPr>
    </w:pPr>
  </w:p>
  <w:tbl>
    <w:tblPr>
      <w:tblStyle w:val="a6"/>
      <w:tblW w:w="9486" w:type="dxa"/>
      <w:tblInd w:w="-1204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A2D53" w14:paraId="73367B77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CB07B3D" w14:textId="77777777" w:rsidR="000A2D53" w:rsidRDefault="000A2D5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right="360"/>
            <w:jc w:val="both"/>
            <w:rPr>
              <w:color w:val="000000"/>
              <w:sz w:val="24"/>
              <w:szCs w:val="24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974AEA7" w14:textId="2F2E1051" w:rsidR="000A2D53" w:rsidRDefault="000A2D53" w:rsidP="005E18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  <w:sz w:val="24"/>
              <w:szCs w:val="24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C5CE7D3" w14:textId="0C004534" w:rsidR="000A2D53" w:rsidRDefault="000C0131" w:rsidP="005E18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fldChar w:fldCharType="begin"/>
          </w:r>
          <w:r>
            <w:rPr>
              <w:color w:val="000000"/>
              <w:sz w:val="24"/>
              <w:szCs w:val="24"/>
            </w:rPr>
            <w:instrText>PAGE</w:instrText>
          </w:r>
          <w:r>
            <w:rPr>
              <w:color w:val="000000"/>
              <w:sz w:val="24"/>
              <w:szCs w:val="24"/>
            </w:rPr>
            <w:fldChar w:fldCharType="separate"/>
          </w:r>
          <w:r w:rsidR="000667A9">
            <w:rPr>
              <w:noProof/>
              <w:color w:val="000000"/>
              <w:sz w:val="24"/>
              <w:szCs w:val="24"/>
            </w:rPr>
            <w:t>2</w:t>
          </w:r>
          <w:r>
            <w:rPr>
              <w:color w:val="000000"/>
              <w:sz w:val="24"/>
              <w:szCs w:val="24"/>
            </w:rPr>
            <w:fldChar w:fldCharType="end"/>
          </w:r>
        </w:p>
      </w:tc>
    </w:tr>
  </w:tbl>
  <w:p w14:paraId="0C2B8111" w14:textId="77777777" w:rsidR="000A2D53" w:rsidRDefault="000A2D53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C9ADD" w14:textId="77777777" w:rsidR="000A2D53" w:rsidRDefault="000A2D53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767CF" w14:textId="77777777" w:rsidR="00676957" w:rsidRDefault="00676957">
      <w:r>
        <w:separator/>
      </w:r>
    </w:p>
  </w:footnote>
  <w:footnote w:type="continuationSeparator" w:id="0">
    <w:p w14:paraId="5914BD52" w14:textId="77777777" w:rsidR="00676957" w:rsidRDefault="006769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BE3E4" w14:textId="77777777" w:rsidR="000A2D53" w:rsidRDefault="000A2D53">
    <w:pPr>
      <w:widowControl w:val="0"/>
      <w:pBdr>
        <w:top w:val="nil"/>
        <w:left w:val="nil"/>
        <w:bottom w:val="nil"/>
        <w:right w:val="nil"/>
        <w:between w:val="nil"/>
      </w:pBdr>
      <w:jc w:val="both"/>
      <w:rPr>
        <w:color w:val="000000"/>
        <w:sz w:val="24"/>
        <w:szCs w:val="24"/>
      </w:rPr>
    </w:pPr>
  </w:p>
  <w:p w14:paraId="71428D0C" w14:textId="77777777" w:rsidR="000A2D53" w:rsidRDefault="000A2D53">
    <w:pPr>
      <w:widowControl w:val="0"/>
      <w:pBdr>
        <w:top w:val="single" w:sz="6" w:space="1" w:color="000000"/>
        <w:left w:val="nil"/>
        <w:bottom w:val="nil"/>
        <w:right w:val="nil"/>
        <w:between w:val="nil"/>
      </w:pBdr>
      <w:jc w:val="both"/>
      <w:rPr>
        <w:color w:val="000000"/>
        <w:sz w:val="24"/>
        <w:szCs w:val="24"/>
      </w:rPr>
    </w:pPr>
  </w:p>
  <w:p w14:paraId="212A02CB" w14:textId="77777777" w:rsidR="000A2D53" w:rsidRDefault="000C0131">
    <w:pPr>
      <w:widowControl w:val="0"/>
      <w:pBdr>
        <w:top w:val="nil"/>
        <w:left w:val="nil"/>
        <w:bottom w:val="single" w:sz="6" w:space="1" w:color="000000"/>
        <w:right w:val="nil"/>
        <w:between w:val="nil"/>
      </w:pBdr>
      <w:jc w:val="center"/>
      <w:rPr>
        <w:rFonts w:ascii="Arial" w:eastAsia="Arial" w:hAnsi="Arial" w:cs="Arial"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8"/>
        <w:szCs w:val="28"/>
      </w:rPr>
      <w:t>Міністерство освіти і науки України</w:t>
    </w:r>
  </w:p>
  <w:p w14:paraId="63B9DBEB" w14:textId="1DE7BAA8" w:rsidR="000A2D53" w:rsidRDefault="000C0131">
    <w:pPr>
      <w:widowControl w:val="0"/>
      <w:pBdr>
        <w:top w:val="nil"/>
        <w:left w:val="nil"/>
        <w:bottom w:val="single" w:sz="6" w:space="1" w:color="000000"/>
        <w:right w:val="nil"/>
        <w:between w:val="nil"/>
      </w:pBdr>
      <w:jc w:val="center"/>
      <w:rPr>
        <w:rFonts w:ascii="Arial" w:eastAsia="Arial" w:hAnsi="Arial" w:cs="Arial"/>
        <w:b/>
        <w:sz w:val="28"/>
        <w:szCs w:val="28"/>
      </w:rPr>
    </w:pPr>
    <w:r>
      <w:rPr>
        <w:rFonts w:ascii="Arial" w:eastAsia="Arial" w:hAnsi="Arial" w:cs="Arial"/>
        <w:b/>
        <w:sz w:val="28"/>
        <w:szCs w:val="28"/>
      </w:rPr>
      <w:t>ДНП “</w:t>
    </w:r>
    <w:r w:rsidR="00EF4337" w:rsidRPr="00370E7D">
      <w:rPr>
        <w:rFonts w:ascii="Arial" w:eastAsia="Arial" w:hAnsi="Arial" w:cs="Arial"/>
        <w:b/>
        <w:sz w:val="28"/>
        <w:szCs w:val="28"/>
      </w:rPr>
      <w:t>Національний</w:t>
    </w:r>
    <w:r>
      <w:rPr>
        <w:rFonts w:ascii="Arial" w:eastAsia="Arial" w:hAnsi="Arial" w:cs="Arial"/>
        <w:b/>
        <w:sz w:val="28"/>
        <w:szCs w:val="28"/>
      </w:rPr>
      <w:t xml:space="preserve"> університет “Київський авіаційний інститут””</w:t>
    </w:r>
  </w:p>
  <w:p w14:paraId="088D13B2" w14:textId="7B8A27E6" w:rsidR="000A2D53" w:rsidRPr="005E182D" w:rsidRDefault="000C0131" w:rsidP="005E182D">
    <w:pPr>
      <w:widowControl w:val="0"/>
      <w:pBdr>
        <w:top w:val="nil"/>
        <w:left w:val="nil"/>
        <w:bottom w:val="single" w:sz="6" w:space="1" w:color="000000"/>
        <w:right w:val="nil"/>
        <w:between w:val="nil"/>
      </w:pBdr>
      <w:jc w:val="center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b/>
        <w:color w:val="000000"/>
        <w:sz w:val="22"/>
        <w:szCs w:val="22"/>
      </w:rPr>
      <w:t>Кафедра інженерії програмного забезпечення</w:t>
    </w:r>
  </w:p>
  <w:p w14:paraId="27394917" w14:textId="77777777" w:rsidR="000A2D53" w:rsidRDefault="000A2D53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E9A5C" w14:textId="77777777" w:rsidR="000A2D53" w:rsidRDefault="000A2D5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B9DB1" w14:textId="77777777" w:rsidR="000A2D53" w:rsidRDefault="000A2D53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8A88292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AD82FD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5827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C9233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9E25F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F5EB0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CD874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DAD8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6CF8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79CB9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1A24DC">
      <w:start w:val="1"/>
      <w:numFmt w:val="decimal"/>
      <w:lvlText w:val=""/>
      <w:lvlJc w:val="left"/>
      <w:pPr>
        <w:ind w:left="0" w:firstLine="0"/>
      </w:pPr>
    </w:lvl>
    <w:lvl w:ilvl="2" w:tplc="6616C414">
      <w:start w:val="1"/>
      <w:numFmt w:val="decimal"/>
      <w:lvlText w:val=""/>
      <w:lvlJc w:val="left"/>
      <w:pPr>
        <w:ind w:left="0" w:firstLine="0"/>
      </w:pPr>
    </w:lvl>
    <w:lvl w:ilvl="3" w:tplc="EF8AFFDA">
      <w:start w:val="1"/>
      <w:numFmt w:val="decimal"/>
      <w:lvlText w:val=""/>
      <w:lvlJc w:val="left"/>
      <w:pPr>
        <w:ind w:left="0" w:firstLine="0"/>
      </w:pPr>
    </w:lvl>
    <w:lvl w:ilvl="4" w:tplc="1CA0A3EC">
      <w:start w:val="1"/>
      <w:numFmt w:val="decimal"/>
      <w:lvlText w:val=""/>
      <w:lvlJc w:val="left"/>
      <w:pPr>
        <w:ind w:left="0" w:firstLine="0"/>
      </w:pPr>
    </w:lvl>
    <w:lvl w:ilvl="5" w:tplc="4140B64C">
      <w:start w:val="1"/>
      <w:numFmt w:val="decimal"/>
      <w:lvlText w:val=""/>
      <w:lvlJc w:val="left"/>
      <w:pPr>
        <w:ind w:left="0" w:firstLine="0"/>
      </w:pPr>
    </w:lvl>
    <w:lvl w:ilvl="6" w:tplc="0D82932A">
      <w:start w:val="1"/>
      <w:numFmt w:val="decimal"/>
      <w:lvlText w:val=""/>
      <w:lvlJc w:val="left"/>
      <w:pPr>
        <w:ind w:left="0" w:firstLine="0"/>
      </w:pPr>
    </w:lvl>
    <w:lvl w:ilvl="7" w:tplc="1D30222A">
      <w:start w:val="1"/>
      <w:numFmt w:val="decimal"/>
      <w:lvlText w:val=""/>
      <w:lvlJc w:val="left"/>
      <w:pPr>
        <w:ind w:left="0" w:firstLine="0"/>
      </w:pPr>
    </w:lvl>
    <w:lvl w:ilvl="8" w:tplc="23909202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0000003"/>
    <w:multiLevelType w:val="hybridMultilevel"/>
    <w:tmpl w:val="00000003"/>
    <w:lvl w:ilvl="0" w:tplc="48FEC0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24ED86">
      <w:start w:val="1"/>
      <w:numFmt w:val="decimal"/>
      <w:lvlText w:val=""/>
      <w:lvlJc w:val="left"/>
      <w:pPr>
        <w:ind w:left="0" w:firstLine="0"/>
      </w:pPr>
    </w:lvl>
    <w:lvl w:ilvl="2" w:tplc="B1BADCC2">
      <w:start w:val="1"/>
      <w:numFmt w:val="decimal"/>
      <w:lvlText w:val=""/>
      <w:lvlJc w:val="left"/>
      <w:pPr>
        <w:ind w:left="0" w:firstLine="0"/>
      </w:pPr>
    </w:lvl>
    <w:lvl w:ilvl="3" w:tplc="B0320092">
      <w:start w:val="1"/>
      <w:numFmt w:val="decimal"/>
      <w:lvlText w:val=""/>
      <w:lvlJc w:val="left"/>
      <w:pPr>
        <w:ind w:left="0" w:firstLine="0"/>
      </w:pPr>
    </w:lvl>
    <w:lvl w:ilvl="4" w:tplc="2968DC66">
      <w:start w:val="1"/>
      <w:numFmt w:val="decimal"/>
      <w:lvlText w:val=""/>
      <w:lvlJc w:val="left"/>
      <w:pPr>
        <w:ind w:left="0" w:firstLine="0"/>
      </w:pPr>
    </w:lvl>
    <w:lvl w:ilvl="5" w:tplc="AECE9F92">
      <w:start w:val="1"/>
      <w:numFmt w:val="decimal"/>
      <w:lvlText w:val=""/>
      <w:lvlJc w:val="left"/>
      <w:pPr>
        <w:ind w:left="0" w:firstLine="0"/>
      </w:pPr>
    </w:lvl>
    <w:lvl w:ilvl="6" w:tplc="24B8019C">
      <w:start w:val="1"/>
      <w:numFmt w:val="decimal"/>
      <w:lvlText w:val=""/>
      <w:lvlJc w:val="left"/>
      <w:pPr>
        <w:ind w:left="0" w:firstLine="0"/>
      </w:pPr>
    </w:lvl>
    <w:lvl w:ilvl="7" w:tplc="0BB0E020">
      <w:start w:val="1"/>
      <w:numFmt w:val="decimal"/>
      <w:lvlText w:val=""/>
      <w:lvlJc w:val="left"/>
      <w:pPr>
        <w:ind w:left="0" w:firstLine="0"/>
      </w:pPr>
    </w:lvl>
    <w:lvl w:ilvl="8" w:tplc="C3B0EC9E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4696437"/>
    <w:multiLevelType w:val="multilevel"/>
    <w:tmpl w:val="DFBA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C5F51"/>
    <w:multiLevelType w:val="multilevel"/>
    <w:tmpl w:val="E74AA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CD051E"/>
    <w:multiLevelType w:val="multilevel"/>
    <w:tmpl w:val="02D27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81FF7"/>
    <w:multiLevelType w:val="hybridMultilevel"/>
    <w:tmpl w:val="94D2A4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97A4A"/>
    <w:multiLevelType w:val="multilevel"/>
    <w:tmpl w:val="845A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6450A"/>
    <w:multiLevelType w:val="multilevel"/>
    <w:tmpl w:val="B9C2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A20DC"/>
    <w:multiLevelType w:val="multilevel"/>
    <w:tmpl w:val="B8CE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E0396"/>
    <w:multiLevelType w:val="multilevel"/>
    <w:tmpl w:val="709E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F49F3"/>
    <w:multiLevelType w:val="multilevel"/>
    <w:tmpl w:val="8D58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EE67A0"/>
    <w:multiLevelType w:val="multilevel"/>
    <w:tmpl w:val="6A22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40BE5"/>
    <w:multiLevelType w:val="multilevel"/>
    <w:tmpl w:val="1C12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237D0"/>
    <w:multiLevelType w:val="multilevel"/>
    <w:tmpl w:val="EBA6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614E5"/>
    <w:multiLevelType w:val="multilevel"/>
    <w:tmpl w:val="93E42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86363D"/>
    <w:multiLevelType w:val="multilevel"/>
    <w:tmpl w:val="E6E2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B71FAC"/>
    <w:multiLevelType w:val="multilevel"/>
    <w:tmpl w:val="A24E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DF584E"/>
    <w:multiLevelType w:val="multilevel"/>
    <w:tmpl w:val="E714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4561C"/>
    <w:multiLevelType w:val="multilevel"/>
    <w:tmpl w:val="89C0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DE61B2"/>
    <w:multiLevelType w:val="hybridMultilevel"/>
    <w:tmpl w:val="7B1C64AE"/>
    <w:lvl w:ilvl="0" w:tplc="2000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1" w15:restartNumberingAfterBreak="0">
    <w:nsid w:val="78622329"/>
    <w:multiLevelType w:val="multilevel"/>
    <w:tmpl w:val="197C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BB122F"/>
    <w:multiLevelType w:val="multilevel"/>
    <w:tmpl w:val="82F8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20"/>
  </w:num>
  <w:num w:numId="4">
    <w:abstractNumId w:val="5"/>
  </w:num>
  <w:num w:numId="5">
    <w:abstractNumId w:val="3"/>
  </w:num>
  <w:num w:numId="6">
    <w:abstractNumId w:val="17"/>
  </w:num>
  <w:num w:numId="7">
    <w:abstractNumId w:val="7"/>
  </w:num>
  <w:num w:numId="8">
    <w:abstractNumId w:val="19"/>
  </w:num>
  <w:num w:numId="9">
    <w:abstractNumId w:val="13"/>
  </w:num>
  <w:num w:numId="10">
    <w:abstractNumId w:val="21"/>
  </w:num>
  <w:num w:numId="11">
    <w:abstractNumId w:val="14"/>
  </w:num>
  <w:num w:numId="12">
    <w:abstractNumId w:val="18"/>
  </w:num>
  <w:num w:numId="13">
    <w:abstractNumId w:val="12"/>
  </w:num>
  <w:num w:numId="14">
    <w:abstractNumId w:val="9"/>
  </w:num>
  <w:num w:numId="15">
    <w:abstractNumId w:val="10"/>
  </w:num>
  <w:num w:numId="16">
    <w:abstractNumId w:val="8"/>
  </w:num>
  <w:num w:numId="17">
    <w:abstractNumId w:val="4"/>
  </w:num>
  <w:num w:numId="18">
    <w:abstractNumId w:val="16"/>
  </w:num>
  <w:num w:numId="19">
    <w:abstractNumId w:val="11"/>
  </w:num>
  <w:num w:numId="20">
    <w:abstractNumId w:val="22"/>
  </w:num>
  <w:num w:numId="21">
    <w:abstractNumId w:val="0"/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D53"/>
    <w:rsid w:val="0000514F"/>
    <w:rsid w:val="00060518"/>
    <w:rsid w:val="00066049"/>
    <w:rsid w:val="000667A9"/>
    <w:rsid w:val="00080867"/>
    <w:rsid w:val="000841B6"/>
    <w:rsid w:val="000A2D53"/>
    <w:rsid w:val="000C0131"/>
    <w:rsid w:val="000C7194"/>
    <w:rsid w:val="000E64BE"/>
    <w:rsid w:val="00120BCA"/>
    <w:rsid w:val="001451A9"/>
    <w:rsid w:val="00172299"/>
    <w:rsid w:val="00185F78"/>
    <w:rsid w:val="001A1B57"/>
    <w:rsid w:val="0031538A"/>
    <w:rsid w:val="00370E7D"/>
    <w:rsid w:val="00402550"/>
    <w:rsid w:val="00402BF7"/>
    <w:rsid w:val="004E3BF8"/>
    <w:rsid w:val="00501DD5"/>
    <w:rsid w:val="00543A98"/>
    <w:rsid w:val="005E182D"/>
    <w:rsid w:val="00675B26"/>
    <w:rsid w:val="00676957"/>
    <w:rsid w:val="006A2D16"/>
    <w:rsid w:val="006B1F69"/>
    <w:rsid w:val="006C3C59"/>
    <w:rsid w:val="00751846"/>
    <w:rsid w:val="007615C8"/>
    <w:rsid w:val="008822B4"/>
    <w:rsid w:val="00891737"/>
    <w:rsid w:val="008E0D58"/>
    <w:rsid w:val="009E6184"/>
    <w:rsid w:val="009F3391"/>
    <w:rsid w:val="00A35839"/>
    <w:rsid w:val="00AB4D47"/>
    <w:rsid w:val="00AD53CE"/>
    <w:rsid w:val="00B115A7"/>
    <w:rsid w:val="00BA0663"/>
    <w:rsid w:val="00BE27B4"/>
    <w:rsid w:val="00C131CB"/>
    <w:rsid w:val="00C21980"/>
    <w:rsid w:val="00C95BF1"/>
    <w:rsid w:val="00CC3F66"/>
    <w:rsid w:val="00CC626A"/>
    <w:rsid w:val="00CE060F"/>
    <w:rsid w:val="00EA320C"/>
    <w:rsid w:val="00EF4337"/>
    <w:rsid w:val="00EF58A6"/>
    <w:rsid w:val="00F70792"/>
    <w:rsid w:val="00F707D3"/>
    <w:rsid w:val="00FF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30B0C7"/>
  <w15:docId w15:val="{71441EB9-4956-4257-932E-F4CCD5E67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194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5E182D"/>
    <w:pPr>
      <w:tabs>
        <w:tab w:val="center" w:pos="4986"/>
        <w:tab w:val="right" w:pos="9973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5E182D"/>
  </w:style>
  <w:style w:type="paragraph" w:styleId="a9">
    <w:name w:val="footer"/>
    <w:basedOn w:val="a"/>
    <w:link w:val="aa"/>
    <w:uiPriority w:val="99"/>
    <w:unhideWhenUsed/>
    <w:rsid w:val="005E182D"/>
    <w:pPr>
      <w:tabs>
        <w:tab w:val="center" w:pos="4986"/>
        <w:tab w:val="right" w:pos="9973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5E182D"/>
  </w:style>
  <w:style w:type="paragraph" w:styleId="ab">
    <w:name w:val="List Paragraph"/>
    <w:basedOn w:val="a"/>
    <w:uiPriority w:val="34"/>
    <w:qFormat/>
    <w:rsid w:val="009F3391"/>
    <w:pPr>
      <w:ind w:left="720"/>
      <w:contextualSpacing/>
    </w:pPr>
  </w:style>
  <w:style w:type="character" w:styleId="ac">
    <w:name w:val="Strong"/>
    <w:basedOn w:val="a0"/>
    <w:uiPriority w:val="22"/>
    <w:qFormat/>
    <w:rsid w:val="007615C8"/>
    <w:rPr>
      <w:b/>
      <w:bCs/>
    </w:rPr>
  </w:style>
  <w:style w:type="paragraph" w:styleId="ad">
    <w:name w:val="Normal (Web)"/>
    <w:basedOn w:val="a"/>
    <w:uiPriority w:val="99"/>
    <w:unhideWhenUsed/>
    <w:rsid w:val="007615C8"/>
    <w:pPr>
      <w:spacing w:before="100" w:beforeAutospacing="1" w:after="100" w:afterAutospacing="1"/>
    </w:pPr>
    <w:rPr>
      <w:sz w:val="24"/>
      <w:szCs w:val="24"/>
      <w:lang w:val="ru-UA" w:eastAsia="ru-UA"/>
    </w:rPr>
  </w:style>
  <w:style w:type="character" w:styleId="ae">
    <w:name w:val="Emphasis"/>
    <w:basedOn w:val="a0"/>
    <w:uiPriority w:val="20"/>
    <w:qFormat/>
    <w:rsid w:val="007615C8"/>
    <w:rPr>
      <w:i/>
      <w:iCs/>
    </w:rPr>
  </w:style>
  <w:style w:type="paragraph" w:styleId="af">
    <w:name w:val="TOC Heading"/>
    <w:basedOn w:val="1"/>
    <w:next w:val="a"/>
    <w:uiPriority w:val="39"/>
    <w:unhideWhenUsed/>
    <w:qFormat/>
    <w:rsid w:val="0031538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UA" w:eastAsia="ru-UA"/>
    </w:rPr>
  </w:style>
  <w:style w:type="paragraph" w:styleId="10">
    <w:name w:val="toc 1"/>
    <w:basedOn w:val="a"/>
    <w:next w:val="a"/>
    <w:autoRedefine/>
    <w:uiPriority w:val="39"/>
    <w:unhideWhenUsed/>
    <w:rsid w:val="0031538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1538A"/>
    <w:pPr>
      <w:spacing w:after="100"/>
      <w:ind w:left="200"/>
    </w:pPr>
  </w:style>
  <w:style w:type="character" w:styleId="af0">
    <w:name w:val="Hyperlink"/>
    <w:basedOn w:val="a0"/>
    <w:uiPriority w:val="99"/>
    <w:unhideWhenUsed/>
    <w:rsid w:val="0031538A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4E3BF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E3B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UA" w:eastAsia="ru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E3BF8"/>
    <w:rPr>
      <w:rFonts w:ascii="Courier New" w:hAnsi="Courier New" w:cs="Courier New"/>
      <w:lang w:val="ru-UA" w:eastAsia="ru-UA"/>
    </w:rPr>
  </w:style>
  <w:style w:type="character" w:styleId="af1">
    <w:name w:val="Unresolved Mention"/>
    <w:basedOn w:val="a0"/>
    <w:uiPriority w:val="99"/>
    <w:semiHidden/>
    <w:unhideWhenUsed/>
    <w:rsid w:val="00501DD5"/>
    <w:rPr>
      <w:color w:val="605E5C"/>
      <w:shd w:val="clear" w:color="auto" w:fill="E1DFDD"/>
    </w:rPr>
  </w:style>
  <w:style w:type="character" w:customStyle="1" w:styleId="InlineCode">
    <w:name w:val="InlineCode"/>
    <w:rsid w:val="00891737"/>
    <w:rPr>
      <w:rFonts w:ascii="Consolas" w:eastAsia="Consolas" w:hAnsi="Consolas" w:cs="Consolas" w:hint="default"/>
      <w:color w:val="C7254E"/>
      <w:sz w:val="20"/>
      <w:szCs w:val="20"/>
      <w:highlight w:val="white"/>
    </w:rPr>
  </w:style>
  <w:style w:type="table" w:styleId="af2">
    <w:name w:val="Table Grid"/>
    <w:basedOn w:val="a1"/>
    <w:uiPriority w:val="59"/>
    <w:rsid w:val="00370E7D"/>
    <w:rPr>
      <w:rFonts w:asciiTheme="minorHAnsi" w:eastAsiaTheme="minorEastAsia" w:hAnsiTheme="minorHAnsi" w:cstheme="minorBid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rsid w:val="00370E7D"/>
    <w:rPr>
      <w:rFonts w:ascii="Courier New" w:eastAsia="Courier New" w:hAnsi="Courier New" w:cstheme="minorBidi"/>
      <w:sz w:val="16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06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7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2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94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3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3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95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23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2E7CF-45AA-4FF7-8581-E2C96EF87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2254</Words>
  <Characters>12852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Марченко</dc:creator>
  <cp:lastModifiedBy>Кирилл Марченко</cp:lastModifiedBy>
  <cp:revision>2</cp:revision>
  <cp:lastPrinted>2025-10-13T13:52:00Z</cp:lastPrinted>
  <dcterms:created xsi:type="dcterms:W3CDTF">2026-05-11T20:12:00Z</dcterms:created>
  <dcterms:modified xsi:type="dcterms:W3CDTF">2026-05-11T20:12:00Z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ET4J4DUCS7PR-5-1281</vt:lpwstr>
  </property>
  <property fmtid="{D5CDD505-2E9C-101B-9397-08002B2CF9AE}" pid="3" name="_dlc_DocIdItemGuid">
    <vt:lpwstr>6c4a0265-d573-4489-bdb5-b21c08a999f1</vt:lpwstr>
  </property>
  <property fmtid="{D5CDD505-2E9C-101B-9397-08002B2CF9AE}" pid="4" name="_dlc_DocIdUrl">
    <vt:lpwstr>http://portal.csfnau.kiev.ua/people/irina_vitkovska/_layouts/DocIdRedir.aspx?ID=ET4J4DUCS7PR-5-1281, ET4J4DUCS7PR-5-1281</vt:lpwstr>
  </property>
  <property fmtid="{D5CDD505-2E9C-101B-9397-08002B2CF9AE}" pid="5" name="SharedWithUsers">
    <vt:lpwstr>SharedWithUsers</vt:lpwstr>
  </property>
  <property fmtid="{D5CDD505-2E9C-101B-9397-08002B2CF9AE}" pid="6" name="SharingHintHash">
    <vt:lpwstr>1211087165</vt:lpwstr>
  </property>
</Properties>
</file>